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80"/>
        <w:gridCol w:w="7426"/>
      </w:tblGrid>
      <w:tr w:rsidR="002F4999" w:rsidRPr="00B42A8D" w14:paraId="78888FC4" w14:textId="77777777">
        <w:trPr>
          <w:trHeight w:val="15998"/>
          <w:tblCellSpacing w:w="0" w:type="dxa"/>
        </w:trPr>
        <w:tc>
          <w:tcPr>
            <w:tcW w:w="4480" w:type="dxa"/>
            <w:shd w:val="clear" w:color="auto" w:fill="3F3F3F"/>
            <w:tcMar>
              <w:top w:w="400" w:type="dxa"/>
              <w:left w:w="0" w:type="dxa"/>
              <w:bottom w:w="400" w:type="dxa"/>
              <w:right w:w="0" w:type="dxa"/>
            </w:tcMar>
            <w:hideMark/>
          </w:tcPr>
          <w:tbl>
            <w:tblPr>
              <w:tblStyle w:val="divdocumentleft-boxsectionidSECTIONPICT"/>
              <w:tblW w:w="448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80"/>
            </w:tblGrid>
            <w:tr w:rsidR="002F4999" w14:paraId="1F81C3CA" w14:textId="77777777">
              <w:trPr>
                <w:trHeight w:hRule="exact" w:val="3580"/>
                <w:tblCellSpacing w:w="0" w:type="dxa"/>
              </w:trPr>
              <w:tc>
                <w:tcPr>
                  <w:tcW w:w="4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EBAC89" w14:textId="53944319" w:rsidR="00C6232A" w:rsidRPr="00C6232A" w:rsidRDefault="00C6232A" w:rsidP="00C6232A">
                  <w:pPr>
                    <w:pStyle w:val="documentprflPicfield"/>
                    <w:spacing w:line="280" w:lineRule="atLeast"/>
                    <w:ind w:left="700" w:right="400"/>
                    <w:rPr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  <w:lang w:val="fr-FR"/>
                    </w:rPr>
                  </w:pPr>
                  <w:r w:rsidRPr="00C6232A">
                    <w:rPr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  <w:lang w:val="fr-FR"/>
                    </w:rPr>
                    <w:drawing>
                      <wp:inline distT="0" distB="0" distL="0" distR="0" wp14:anchorId="65E803EE" wp14:editId="4B2EC574">
                        <wp:extent cx="1447165" cy="2273300"/>
                        <wp:effectExtent l="0" t="0" r="635" b="0"/>
                        <wp:docPr id="702075226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7165" cy="2273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901ED8" w14:textId="5AD62F78" w:rsidR="00371593" w:rsidRPr="00371593" w:rsidRDefault="00371593" w:rsidP="00371593">
                  <w:pPr>
                    <w:pStyle w:val="documentprflPicfield"/>
                    <w:spacing w:line="280" w:lineRule="atLeast"/>
                    <w:ind w:left="700" w:right="400"/>
                    <w:rPr>
                      <w:rFonts w:ascii="Blinker" w:eastAsia="Blinker" w:hAnsi="Blinker" w:cs="Blinker"/>
                      <w:color w:val="FFFFFF"/>
                      <w:sz w:val="20"/>
                      <w:szCs w:val="20"/>
                      <w:lang w:val="fr-FR"/>
                    </w:rPr>
                  </w:pPr>
                </w:p>
                <w:p w14:paraId="07428F57" w14:textId="283D7EFB" w:rsidR="002F4999" w:rsidRDefault="002F4999">
                  <w:pPr>
                    <w:pStyle w:val="documentprflPicfield"/>
                    <w:spacing w:line="280" w:lineRule="atLeast"/>
                    <w:ind w:left="700" w:right="400"/>
                    <w:rPr>
                      <w:rStyle w:val="divdocumentdivsectiondivparagraphfirstparagraphparagraphpict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</w:p>
              </w:tc>
            </w:tr>
          </w:tbl>
          <w:p w14:paraId="5040E54A" w14:textId="77777777" w:rsidR="002F4999" w:rsidRDefault="00EA5CF2">
            <w:pPr>
              <w:pStyle w:val="picturepadding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  <w:t> </w:t>
            </w:r>
          </w:p>
          <w:p w14:paraId="64A9179B" w14:textId="77777777" w:rsidR="002F4999" w:rsidRDefault="00EA5CF2">
            <w:pPr>
              <w:pStyle w:val="documentleft-boxsectiontitle"/>
              <w:spacing w:line="340" w:lineRule="atLeas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  <w:t>Coordonnées</w:t>
            </w:r>
          </w:p>
          <w:p w14:paraId="45FB7956" w14:textId="77777777" w:rsidR="002F4999" w:rsidRDefault="00EA5CF2">
            <w:pPr>
              <w:pStyle w:val="titlepadding"/>
              <w:spacing w:line="10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  <w:t> </w:t>
            </w:r>
          </w:p>
          <w:tbl>
            <w:tblPr>
              <w:tblStyle w:val="table"/>
              <w:tblW w:w="0" w:type="auto"/>
              <w:tblCellSpacing w:w="0" w:type="dxa"/>
              <w:tblInd w:w="7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3900"/>
            </w:tblGrid>
            <w:tr w:rsidR="002F4999" w:rsidRPr="001E19B2" w14:paraId="47C8B2EB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5B6AC4E3" w14:textId="77777777" w:rsidR="002F4999" w:rsidRDefault="00EA5CF2">
                  <w:pPr>
                    <w:rPr>
                      <w:rStyle w:val="documentleftcell"/>
                      <w:rFonts w:ascii="Blinker" w:eastAsia="Blinker" w:hAnsi="Blinker" w:cs="Blinker"/>
                      <w:color w:val="FFFFFF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leftcell"/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 wp14:anchorId="798F169B" wp14:editId="01633C30">
                        <wp:extent cx="140148" cy="190998"/>
                        <wp:effectExtent l="0" t="0" r="0" b="0"/>
                        <wp:docPr id="100003" name="Imag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00" w:type="dxa"/>
                  <w:tcMar>
                    <w:top w:w="0" w:type="dxa"/>
                    <w:left w:w="160" w:type="dxa"/>
                    <w:bottom w:w="160" w:type="dxa"/>
                    <w:right w:w="200" w:type="dxa"/>
                  </w:tcMar>
                  <w:vAlign w:val="center"/>
                  <w:hideMark/>
                </w:tcPr>
                <w:p w14:paraId="2A1020D7" w14:textId="78C30565" w:rsidR="002F4999" w:rsidRPr="00472CA3" w:rsidRDefault="00966EF5">
                  <w:pPr>
                    <w:pStyle w:val="documentMFRzipprefix"/>
                    <w:spacing w:line="280" w:lineRule="atLeast"/>
                    <w:ind w:right="600"/>
                    <w:rPr>
                      <w:rStyle w:val="documentcell-large"/>
                      <w:rFonts w:ascii="Blinker" w:eastAsia="Blinker" w:hAnsi="Blinker" w:cs="Blinker"/>
                      <w:color w:val="FFFFFF" w:themeColor="background1"/>
                      <w:sz w:val="20"/>
                      <w:szCs w:val="20"/>
                      <w:lang w:val="fr-FR"/>
                    </w:rPr>
                  </w:pPr>
                  <w:r w:rsidRPr="00472CA3">
                    <w:rPr>
                      <w:rStyle w:val="span"/>
                      <w:rFonts w:ascii="Blinker" w:eastAsia="Blinker" w:hAnsi="Blinker"/>
                      <w:color w:val="FFFFFF" w:themeColor="background1"/>
                      <w:sz w:val="20"/>
                      <w:szCs w:val="20"/>
                      <w:lang w:val="fr-FR"/>
                    </w:rPr>
                    <w:t>1</w:t>
                  </w:r>
                  <w:r w:rsidR="002E706A">
                    <w:rPr>
                      <w:rStyle w:val="span"/>
                      <w:rFonts w:ascii="Blinker" w:eastAsia="Blinker" w:hAnsi="Blinker"/>
                      <w:color w:val="FFFFFF" w:themeColor="background1"/>
                      <w:sz w:val="20"/>
                      <w:szCs w:val="20"/>
                      <w:lang w:val="fr-FR"/>
                    </w:rPr>
                    <w:t>8</w:t>
                  </w:r>
                  <w:r w:rsidR="00F95E9F">
                    <w:rPr>
                      <w:rStyle w:val="span"/>
                      <w:rFonts w:ascii="Blinker" w:eastAsia="Blinker" w:hAnsi="Blinker"/>
                      <w:color w:val="FFFFFF" w:themeColor="background1"/>
                      <w:sz w:val="20"/>
                      <w:szCs w:val="20"/>
                      <w:lang w:val="fr-FR"/>
                    </w:rPr>
                    <w:t xml:space="preserve"> </w:t>
                  </w:r>
                  <w:r w:rsidR="002E706A">
                    <w:rPr>
                      <w:rStyle w:val="span"/>
                      <w:rFonts w:ascii="Blinker" w:eastAsia="Blinker" w:hAnsi="Blinker"/>
                      <w:color w:val="FFFFFF" w:themeColor="background1"/>
                      <w:sz w:val="20"/>
                      <w:szCs w:val="20"/>
                      <w:lang w:val="fr-FR"/>
                    </w:rPr>
                    <w:t>allée de l’orée du bois, Juvigny 7</w:t>
                  </w:r>
                  <w:r w:rsidR="000F086A">
                    <w:rPr>
                      <w:rStyle w:val="span"/>
                      <w:rFonts w:ascii="Blinker" w:eastAsia="Blinker" w:hAnsi="Blinker"/>
                      <w:color w:val="FFFFFF" w:themeColor="background1"/>
                      <w:sz w:val="20"/>
                      <w:szCs w:val="20"/>
                      <w:lang w:val="fr-FR"/>
                    </w:rPr>
                    <w:t>4100</w:t>
                  </w:r>
                </w:p>
              </w:tc>
            </w:tr>
            <w:tr w:rsidR="002F4999" w14:paraId="3573D81D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7984C0E7" w14:textId="77777777" w:rsidR="002F4999" w:rsidRDefault="00EA5CF2">
                  <w:pPr>
                    <w:spacing w:line="280" w:lineRule="atLeast"/>
                    <w:ind w:right="400"/>
                    <w:textAlignment w:val="auto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cell-small"/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5708A4EC" wp14:editId="01ABE761">
                        <wp:extent cx="152832" cy="152923"/>
                        <wp:effectExtent l="0" t="0" r="0" b="0"/>
                        <wp:docPr id="100005" name="Imag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00" w:type="dxa"/>
                  <w:tcMar>
                    <w:top w:w="0" w:type="dxa"/>
                    <w:left w:w="160" w:type="dxa"/>
                    <w:bottom w:w="160" w:type="dxa"/>
                    <w:right w:w="200" w:type="dxa"/>
                  </w:tcMar>
                  <w:vAlign w:val="center"/>
                  <w:hideMark/>
                </w:tcPr>
                <w:p w14:paraId="74E94E75" w14:textId="77777777" w:rsidR="002F4999" w:rsidRDefault="00EA5CF2">
                  <w:pPr>
                    <w:pStyle w:val="div"/>
                    <w:spacing w:line="280" w:lineRule="atLeast"/>
                    <w:ind w:right="600"/>
                    <w:rPr>
                      <w:rStyle w:val="documentcell-large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>0761633530</w:t>
                  </w:r>
                  <w:r>
                    <w:rPr>
                      <w:rStyle w:val="documentcell-large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2F4999" w14:paraId="3EA7D52F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3836A2E2" w14:textId="77777777" w:rsidR="002F4999" w:rsidRDefault="00EA5CF2">
                  <w:pPr>
                    <w:spacing w:line="280" w:lineRule="atLeast"/>
                    <w:ind w:right="400"/>
                    <w:textAlignment w:val="auto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cell-small"/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3AD8138F" wp14:editId="0E732BF2">
                        <wp:extent cx="152832" cy="152923"/>
                        <wp:effectExtent l="0" t="0" r="0" b="0"/>
                        <wp:docPr id="100007" name="Imag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00" w:type="dxa"/>
                  <w:tcMar>
                    <w:top w:w="0" w:type="dxa"/>
                    <w:left w:w="160" w:type="dxa"/>
                    <w:bottom w:w="160" w:type="dxa"/>
                    <w:right w:w="200" w:type="dxa"/>
                  </w:tcMar>
                  <w:vAlign w:val="center"/>
                  <w:hideMark/>
                </w:tcPr>
                <w:p w14:paraId="2313837B" w14:textId="77777777" w:rsidR="002F4999" w:rsidRDefault="00EA5CF2">
                  <w:pPr>
                    <w:pStyle w:val="div"/>
                    <w:spacing w:line="280" w:lineRule="atLeast"/>
                    <w:ind w:right="600"/>
                    <w:rPr>
                      <w:rStyle w:val="documentcell-large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>matisse.leroy@outlook.com</w:t>
                  </w:r>
                </w:p>
              </w:tc>
            </w:tr>
          </w:tbl>
          <w:p w14:paraId="47AA3B33" w14:textId="77777777" w:rsidR="002F4999" w:rsidRDefault="002F4999">
            <w:pPr>
              <w:rPr>
                <w:vanish/>
              </w:rPr>
            </w:pPr>
          </w:p>
          <w:tbl>
            <w:tblPr>
              <w:tblStyle w:val="table"/>
              <w:tblW w:w="0" w:type="auto"/>
              <w:tblCellSpacing w:w="0" w:type="dxa"/>
              <w:tblInd w:w="7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3900"/>
            </w:tblGrid>
            <w:tr w:rsidR="002F4999" w14:paraId="12E03B0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68ADE62C" w14:textId="77777777" w:rsidR="002F4999" w:rsidRDefault="00EA5CF2">
                  <w:pPr>
                    <w:pStyle w:val="documentcell-smalldiv"/>
                    <w:spacing w:line="280" w:lineRule="atLeast"/>
                    <w:ind w:left="40" w:right="400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cell-small"/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7369A8F8" wp14:editId="37842BEE">
                        <wp:extent cx="114779" cy="152923"/>
                        <wp:effectExtent l="0" t="0" r="0" b="0"/>
                        <wp:docPr id="100009" name="Imag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640D3C" w14:textId="77777777" w:rsidR="002F4999" w:rsidRDefault="002F4999">
                  <w:pPr>
                    <w:pStyle w:val="documentcell-smallParagraph"/>
                    <w:pBdr>
                      <w:bottom w:val="none" w:sz="0" w:space="0" w:color="auto"/>
                    </w:pBdr>
                    <w:spacing w:line="14" w:lineRule="atLeast"/>
                    <w:ind w:right="400"/>
                    <w:textAlignment w:val="auto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1"/>
                      <w:szCs w:val="1"/>
                    </w:rPr>
                  </w:pPr>
                </w:p>
              </w:tc>
              <w:tc>
                <w:tcPr>
                  <w:tcW w:w="3900" w:type="dxa"/>
                  <w:tcMar>
                    <w:top w:w="0" w:type="dxa"/>
                    <w:left w:w="160" w:type="dxa"/>
                    <w:bottom w:w="160" w:type="dxa"/>
                    <w:right w:w="200" w:type="dxa"/>
                  </w:tcMar>
                  <w:vAlign w:val="center"/>
                  <w:hideMark/>
                </w:tcPr>
                <w:p w14:paraId="035C9C2E" w14:textId="280377B6" w:rsidR="002F4999" w:rsidRDefault="00EA5CF2">
                  <w:pPr>
                    <w:pStyle w:val="documentcell-smallParagraph"/>
                    <w:pBdr>
                      <w:bottom w:val="none" w:sz="0" w:space="0" w:color="auto"/>
                    </w:pBdr>
                    <w:spacing w:line="14" w:lineRule="atLeast"/>
                    <w:ind w:right="400"/>
                    <w:textAlignment w:val="auto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1"/>
                      <w:szCs w:val="1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>1</w:t>
                  </w:r>
                  <w:r w:rsidR="001A4BE8"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>9</w:t>
                  </w: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 xml:space="preserve"> ans</w:t>
                  </w:r>
                </w:p>
              </w:tc>
            </w:tr>
            <w:tr w:rsidR="002F4999" w14:paraId="4B05D7CD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3F4606E3" w14:textId="77777777" w:rsidR="002F4999" w:rsidRDefault="00EA5CF2">
                  <w:pPr>
                    <w:pStyle w:val="documentcell-smallParagraph"/>
                    <w:pBdr>
                      <w:bottom w:val="none" w:sz="0" w:space="0" w:color="auto"/>
                    </w:pBdr>
                    <w:spacing w:line="14" w:lineRule="atLeast"/>
                    <w:ind w:right="400"/>
                    <w:textAlignment w:val="auto"/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64960A6C" wp14:editId="6B1ABD94">
                        <wp:extent cx="152832" cy="152923"/>
                        <wp:effectExtent l="0" t="0" r="0" b="0"/>
                        <wp:docPr id="100011" name="Imag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00" w:type="dxa"/>
                  <w:tcMar>
                    <w:top w:w="0" w:type="dxa"/>
                    <w:left w:w="160" w:type="dxa"/>
                    <w:bottom w:w="160" w:type="dxa"/>
                    <w:right w:w="200" w:type="dxa"/>
                  </w:tcMar>
                  <w:vAlign w:val="center"/>
                  <w:hideMark/>
                </w:tcPr>
                <w:p w14:paraId="7C830FE6" w14:textId="77777777" w:rsidR="002F4999" w:rsidRDefault="00EA5CF2">
                  <w:pPr>
                    <w:pStyle w:val="div"/>
                    <w:spacing w:line="280" w:lineRule="atLeast"/>
                    <w:ind w:right="600"/>
                    <w:rPr>
                      <w:rStyle w:val="documentcell-large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>linkedin.com/in/matisse-leroy-652868219</w:t>
                  </w:r>
                </w:p>
              </w:tc>
            </w:tr>
          </w:tbl>
          <w:p w14:paraId="3A34A705" w14:textId="77777777" w:rsidR="002F4999" w:rsidRDefault="00EA5CF2">
            <w:pPr>
              <w:pStyle w:val="documentSECTIONCNTCsectionnotadditionallnkscspdivnth-child1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  <w:t> </w:t>
            </w:r>
          </w:p>
          <w:p w14:paraId="5F06044C" w14:textId="6CE19627" w:rsidR="003E1370" w:rsidRDefault="00252B4D">
            <w:pPr>
              <w:pStyle w:val="div"/>
              <w:spacing w:line="280" w:lineRule="atLeast"/>
              <w:ind w:left="700" w:right="400"/>
              <w:rPr>
                <w:rStyle w:val="documentskliSecparagraphfieldp"/>
                <w:rFonts w:ascii="Blinker" w:eastAsia="Blinker" w:hAnsi="Blinker" w:cs="Blinker"/>
                <w:b/>
                <w:bCs/>
                <w:color w:val="FFFFFF"/>
                <w:lang w:val="fr-FR"/>
              </w:rPr>
            </w:pPr>
            <w:r>
              <w:rPr>
                <w:rStyle w:val="documentskliSecparagraphfieldp"/>
                <w:rFonts w:ascii="Blinker" w:eastAsia="Blinker" w:hAnsi="Blinker" w:cs="Blinker"/>
                <w:b/>
                <w:bCs/>
                <w:color w:val="FFFFFF"/>
                <w:lang w:val="fr-FR"/>
              </w:rPr>
              <w:t>Compétences :</w:t>
            </w:r>
          </w:p>
          <w:p w14:paraId="4E4D675E" w14:textId="77777777" w:rsidR="00584259" w:rsidRPr="003E1370" w:rsidRDefault="00584259">
            <w:pPr>
              <w:pStyle w:val="div"/>
              <w:spacing w:line="280" w:lineRule="atLeast"/>
              <w:ind w:left="700" w:right="400"/>
              <w:rPr>
                <w:rStyle w:val="documentskliSecparagraphfieldp"/>
                <w:rFonts w:ascii="Blinker" w:eastAsia="Blinker" w:hAnsi="Blinker" w:cs="Blinker"/>
                <w:b/>
                <w:bCs/>
                <w:color w:val="FFFFFF"/>
                <w:lang w:val="fr-FR"/>
              </w:rPr>
            </w:pPr>
          </w:p>
          <w:p w14:paraId="05728199" w14:textId="07462340" w:rsidR="00584259" w:rsidRDefault="00252B4D">
            <w:pPr>
              <w:pStyle w:val="fieldratingBar"/>
              <w:spacing w:before="110" w:line="80" w:lineRule="exact"/>
              <w:ind w:left="700" w:right="400"/>
              <w:rPr>
                <w:rStyle w:val="documentskliSecparagraphfieldp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  <w:lang w:val="fr-FR"/>
              </w:rPr>
            </w:pPr>
            <w:r>
              <w:rPr>
                <w:rStyle w:val="documentskliSecparagraphfieldp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  <w:lang w:val="fr-FR"/>
              </w:rPr>
              <w:t>Respect du client</w:t>
            </w:r>
          </w:p>
          <w:p w14:paraId="2480CD22" w14:textId="567945AA" w:rsidR="002F4999" w:rsidRDefault="00EA5CF2">
            <w:pPr>
              <w:pStyle w:val="fieldratingBar"/>
              <w:spacing w:before="110" w:line="8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 wp14:anchorId="7BE7C9A1" wp14:editId="062F10DD">
                  <wp:extent cx="2169648" cy="51392"/>
                  <wp:effectExtent l="0" t="0" r="0" b="0"/>
                  <wp:docPr id="100013" name="Imag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64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A5203" w14:textId="2DD69C0C" w:rsidR="002F4999" w:rsidRDefault="002F4999">
            <w:pPr>
              <w:pStyle w:val="div"/>
              <w:spacing w:line="25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</w:p>
          <w:p w14:paraId="4A3933ED" w14:textId="71646F9F" w:rsidR="002F4999" w:rsidRPr="003B5411" w:rsidRDefault="00252B4D">
            <w:pPr>
              <w:pStyle w:val="div"/>
              <w:pBdr>
                <w:top w:val="none" w:sz="0" w:space="5" w:color="auto"/>
              </w:pBdr>
              <w:spacing w:line="280" w:lineRule="atLeas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  <w:shd w:val="clear" w:color="auto" w:fill="auto"/>
              </w:rPr>
              <w:t>Ada</w:t>
            </w:r>
            <w:r w:rsidR="00BB5F80">
              <w:rPr>
                <w:rStyle w:val="documentleftcell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  <w:shd w:val="clear" w:color="auto" w:fill="auto"/>
              </w:rPr>
              <w:t>ptabilité</w:t>
            </w:r>
          </w:p>
          <w:p w14:paraId="0F89E83D" w14:textId="77777777" w:rsidR="002F4999" w:rsidRDefault="00EA5CF2">
            <w:pPr>
              <w:pStyle w:val="fieldratingBar"/>
              <w:spacing w:before="110" w:line="8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 wp14:anchorId="56A6AD00" wp14:editId="5347B41D">
                  <wp:extent cx="2169648" cy="51392"/>
                  <wp:effectExtent l="0" t="0" r="0" b="0"/>
                  <wp:docPr id="100015" name="Imag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64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F172B" w14:textId="468E26F4" w:rsidR="002F4999" w:rsidRPr="001C6EC3" w:rsidRDefault="002F4999">
            <w:pPr>
              <w:pStyle w:val="div"/>
              <w:spacing w:line="250" w:lineRule="exac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olor w:val="FFFFFF" w:themeColor="background1"/>
                <w:sz w:val="20"/>
                <w:szCs w:val="20"/>
                <w:shd w:val="clear" w:color="auto" w:fill="auto"/>
              </w:rPr>
            </w:pPr>
          </w:p>
          <w:p w14:paraId="4A48B080" w14:textId="417D3528" w:rsidR="002F4999" w:rsidRPr="001C6EC3" w:rsidRDefault="001C6EC3">
            <w:pPr>
              <w:pStyle w:val="div"/>
              <w:pBdr>
                <w:top w:val="none" w:sz="0" w:space="5" w:color="auto"/>
              </w:pBdr>
              <w:spacing w:line="280" w:lineRule="atLeas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olor w:val="FFFFFF" w:themeColor="background1"/>
                <w:sz w:val="20"/>
                <w:szCs w:val="20"/>
                <w:shd w:val="clear" w:color="auto" w:fill="auto"/>
              </w:rPr>
            </w:pPr>
            <w:r w:rsidRPr="001C6EC3">
              <w:rPr>
                <w:rStyle w:val="documentskliSecparagraphfieldp"/>
                <w:rFonts w:ascii="Blinker" w:eastAsia="Blinker" w:hAnsi="Blinker"/>
                <w:b/>
                <w:bCs/>
                <w:color w:val="FFFFFF" w:themeColor="background1"/>
                <w:sz w:val="20"/>
                <w:szCs w:val="20"/>
              </w:rPr>
              <w:t>Force de proposition</w:t>
            </w:r>
          </w:p>
          <w:p w14:paraId="04A9CAE0" w14:textId="3EAB2F5F" w:rsidR="002F4999" w:rsidRDefault="00EA5CF2" w:rsidP="005D5B0F">
            <w:pPr>
              <w:pStyle w:val="fieldratingBar"/>
              <w:spacing w:before="110" w:line="8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 wp14:anchorId="00D59195" wp14:editId="1C3EBAD4">
                  <wp:extent cx="2169648" cy="51392"/>
                  <wp:effectExtent l="0" t="0" r="0" b="0"/>
                  <wp:docPr id="100017" name="Imag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64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193B3" w14:textId="77777777" w:rsidR="005D5B0F" w:rsidRPr="005D5B0F" w:rsidRDefault="005D5B0F" w:rsidP="005D5B0F">
            <w:pPr>
              <w:pStyle w:val="fieldratingBar"/>
              <w:spacing w:before="110" w:line="8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</w:p>
          <w:p w14:paraId="4B6C197C" w14:textId="77777777" w:rsidR="005D5B0F" w:rsidRPr="005D5B0F" w:rsidRDefault="005D5B0F">
            <w:pPr>
              <w:pStyle w:val="div"/>
              <w:spacing w:line="250" w:lineRule="exac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  <w:shd w:val="clear" w:color="auto" w:fill="auto"/>
              </w:rPr>
            </w:pPr>
          </w:p>
          <w:p w14:paraId="4CD811EC" w14:textId="263BC474" w:rsidR="005D5B0F" w:rsidRDefault="00BB5F80">
            <w:pPr>
              <w:pStyle w:val="fieldratingBar"/>
              <w:spacing w:before="110" w:line="80" w:lineRule="exac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  <w:shd w:val="clear" w:color="auto" w:fill="auto"/>
              </w:rPr>
              <w:t>Détermination au travail</w:t>
            </w:r>
          </w:p>
          <w:p w14:paraId="128E6A7B" w14:textId="0D1A811E" w:rsidR="002F4999" w:rsidRDefault="00EA5CF2">
            <w:pPr>
              <w:pStyle w:val="fieldratingBar"/>
              <w:spacing w:before="110" w:line="8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 wp14:anchorId="2D920540" wp14:editId="55E02A00">
                  <wp:extent cx="2169648" cy="51392"/>
                  <wp:effectExtent l="0" t="0" r="0" b="0"/>
                  <wp:docPr id="100019" name="Imag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64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1FF0B" w14:textId="77777777" w:rsidR="002F4999" w:rsidRDefault="00EA5CF2">
            <w:pPr>
              <w:pStyle w:val="documentsectionscspdivnth-child1"/>
              <w:spacing w:line="500" w:lineRule="atLeast"/>
              <w:ind w:left="700" w:right="400"/>
              <w:rPr>
                <w:rStyle w:val="documentleftcell"/>
                <w:rFonts w:ascii="Blinker" w:eastAsia="Blinker" w:hAnsi="Blinker" w:cs="Blinker"/>
                <w:vanish w:val="0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  <w:t> </w:t>
            </w:r>
          </w:p>
          <w:p w14:paraId="5F900E32" w14:textId="77777777" w:rsidR="00584259" w:rsidRDefault="00584259">
            <w:pPr>
              <w:pStyle w:val="documentsectionscspdivnth-child1"/>
              <w:spacing w:line="500" w:lineRule="atLeas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</w:p>
          <w:p w14:paraId="7B121B90" w14:textId="77777777" w:rsidR="002F4999" w:rsidRDefault="00EA5CF2">
            <w:pPr>
              <w:pStyle w:val="documentleft-boxsectiontitle"/>
              <w:spacing w:line="340" w:lineRule="atLeas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  <w:t>Langues</w:t>
            </w:r>
          </w:p>
          <w:p w14:paraId="00B869F6" w14:textId="77777777" w:rsidR="002F4999" w:rsidRDefault="00EA5CF2">
            <w:pPr>
              <w:pStyle w:val="titlepadding"/>
              <w:spacing w:line="10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  <w:t> </w:t>
            </w:r>
          </w:p>
          <w:p w14:paraId="3DC5C594" w14:textId="524EC1B6" w:rsidR="002F4999" w:rsidRPr="00355EFB" w:rsidRDefault="00BB5F80">
            <w:pPr>
              <w:pStyle w:val="documentlangSecparagraphfield"/>
              <w:spacing w:line="280" w:lineRule="atLeas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olor w:val="FFFFFF" w:themeColor="background1"/>
                <w:sz w:val="20"/>
                <w:szCs w:val="20"/>
                <w:shd w:val="clear" w:color="auto" w:fill="auto"/>
              </w:rPr>
            </w:pPr>
            <w:r w:rsidRPr="00355EFB">
              <w:rPr>
                <w:rStyle w:val="documentlangSecfieldany"/>
                <w:rFonts w:eastAsia="Blinker"/>
                <w:b/>
                <w:bCs/>
                <w:color w:val="FFFFFF" w:themeColor="background1"/>
              </w:rPr>
              <w:t>Anglais</w:t>
            </w:r>
            <w:r w:rsidR="00EA5CF2" w:rsidRPr="00355EFB">
              <w:rPr>
                <w:rStyle w:val="documentMFRbeforecolonspace"/>
                <w:rFonts w:ascii="Blinker" w:eastAsia="Blinker" w:hAnsi="Blinker" w:cs="Blinker"/>
                <w:b/>
                <w:bCs/>
                <w:vanish/>
                <w:color w:val="FFFFFF" w:themeColor="background1"/>
                <w:sz w:val="20"/>
                <w:szCs w:val="20"/>
              </w:rPr>
              <w:t xml:space="preserve"> </w:t>
            </w:r>
            <w:r w:rsidR="00EA5CF2" w:rsidRPr="00355EFB">
              <w:rPr>
                <w:rStyle w:val="documentlangSecfieldany"/>
                <w:rFonts w:ascii="Blinker" w:eastAsia="Blinker" w:hAnsi="Blinker" w:cs="Blinker"/>
                <w:b/>
                <w:bCs/>
                <w:vanish/>
                <w:color w:val="FFFFFF" w:themeColor="background1"/>
                <w:sz w:val="20"/>
                <w:szCs w:val="20"/>
              </w:rPr>
              <w:t xml:space="preserve">: </w:t>
            </w:r>
          </w:p>
          <w:p w14:paraId="673995FB" w14:textId="77777777" w:rsidR="002F4999" w:rsidRDefault="00EA5CF2">
            <w:pPr>
              <w:pStyle w:val="fieldratingBar"/>
              <w:spacing w:before="110" w:line="8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 wp14:anchorId="13B8179C" wp14:editId="186E7020">
                  <wp:extent cx="2169648" cy="51392"/>
                  <wp:effectExtent l="0" t="0" r="0" b="0"/>
                  <wp:docPr id="100021" name="Image 100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64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BB3F9" w14:textId="381199D4" w:rsidR="002F4999" w:rsidRDefault="002F4999">
            <w:pPr>
              <w:pStyle w:val="documentlangSecparagraphfield"/>
              <w:spacing w:line="25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</w:p>
          <w:p w14:paraId="38741F9D" w14:textId="4C7CF8C1" w:rsidR="002F4999" w:rsidRPr="00355EFB" w:rsidRDefault="00355EFB">
            <w:pPr>
              <w:pStyle w:val="documentlangSecparagraphfield"/>
              <w:pBdr>
                <w:top w:val="none" w:sz="0" w:space="5" w:color="auto"/>
              </w:pBdr>
              <w:spacing w:line="280" w:lineRule="atLeast"/>
              <w:ind w:left="700" w:right="400"/>
              <w:rPr>
                <w:rStyle w:val="documentleftcell"/>
                <w:rFonts w:ascii="Blinker" w:eastAsia="Blinker" w:hAnsi="Blinker" w:cs="Blinker"/>
                <w:b/>
                <w:bCs/>
                <w:color w:val="FFFFFF" w:themeColor="background1"/>
                <w:sz w:val="20"/>
                <w:szCs w:val="20"/>
                <w:shd w:val="clear" w:color="auto" w:fill="auto"/>
              </w:rPr>
            </w:pPr>
            <w:r w:rsidRPr="00355EFB">
              <w:rPr>
                <w:rStyle w:val="documentlangSecfieldany"/>
                <w:rFonts w:eastAsia="Blinker"/>
                <w:b/>
                <w:bCs/>
                <w:color w:val="FFFFFF" w:themeColor="background1"/>
              </w:rPr>
              <w:t>Espagnol</w:t>
            </w:r>
            <w:r w:rsidR="00EA5CF2" w:rsidRPr="00355EFB">
              <w:rPr>
                <w:rStyle w:val="documentMFRbeforecolonspace"/>
                <w:rFonts w:ascii="Blinker" w:eastAsia="Blinker" w:hAnsi="Blinker" w:cs="Blinker"/>
                <w:b/>
                <w:bCs/>
                <w:vanish/>
                <w:color w:val="FFFFFF" w:themeColor="background1"/>
                <w:sz w:val="20"/>
                <w:szCs w:val="20"/>
              </w:rPr>
              <w:t xml:space="preserve"> </w:t>
            </w:r>
            <w:r w:rsidR="00EA5CF2" w:rsidRPr="00355EFB">
              <w:rPr>
                <w:rStyle w:val="documentlangSecfieldany"/>
                <w:rFonts w:ascii="Blinker" w:eastAsia="Blinker" w:hAnsi="Blinker" w:cs="Blinker"/>
                <w:b/>
                <w:bCs/>
                <w:vanish/>
                <w:color w:val="FFFFFF" w:themeColor="background1"/>
                <w:sz w:val="20"/>
                <w:szCs w:val="20"/>
              </w:rPr>
              <w:t xml:space="preserve">: </w:t>
            </w:r>
          </w:p>
          <w:p w14:paraId="59EDA0CD" w14:textId="77777777" w:rsidR="002F4999" w:rsidRDefault="00EA5CF2">
            <w:pPr>
              <w:pStyle w:val="fieldratingBar"/>
              <w:spacing w:before="110" w:line="8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noProof/>
                <w:color w:val="FFFFFF"/>
                <w:sz w:val="20"/>
                <w:szCs w:val="20"/>
                <w:shd w:val="clear" w:color="auto" w:fill="auto"/>
              </w:rPr>
              <w:drawing>
                <wp:inline distT="0" distB="0" distL="0" distR="0" wp14:anchorId="5FD034CB" wp14:editId="5186404A">
                  <wp:extent cx="2169648" cy="51392"/>
                  <wp:effectExtent l="0" t="0" r="0" b="0"/>
                  <wp:docPr id="100023" name="Image 1000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648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EBF5A" w14:textId="50C5D514" w:rsidR="002F4999" w:rsidRDefault="002F4999">
            <w:pPr>
              <w:pStyle w:val="documentlangSecparagraphfield"/>
              <w:spacing w:line="25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</w:p>
          <w:p w14:paraId="5E3FA23B" w14:textId="77777777" w:rsidR="002F4999" w:rsidRDefault="00EA5CF2">
            <w:pPr>
              <w:pStyle w:val="documentsectionscspdiv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  <w:t> </w:t>
            </w:r>
          </w:p>
          <w:p w14:paraId="4A3F96A9" w14:textId="77777777" w:rsidR="002F4999" w:rsidRDefault="00EA5CF2">
            <w:pPr>
              <w:pStyle w:val="documentsectionscspdivnth-child1"/>
              <w:spacing w:line="500" w:lineRule="atLeas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  <w:t> </w:t>
            </w:r>
          </w:p>
          <w:p w14:paraId="0483BA73" w14:textId="62D27041" w:rsidR="002F4999" w:rsidRDefault="0023110C" w:rsidP="0023110C">
            <w:pPr>
              <w:pStyle w:val="documentleft-boxsectiontitle"/>
              <w:spacing w:line="340" w:lineRule="atLeast"/>
              <w:ind w:right="400"/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  <w:t xml:space="preserve">           </w:t>
            </w:r>
            <w:r w:rsidR="000139B7"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  <w:t xml:space="preserve">  </w:t>
            </w:r>
            <w:r w:rsidR="00355EFB">
              <w:rPr>
                <w:rStyle w:val="documentleftcell"/>
                <w:rFonts w:ascii="Blinker" w:eastAsia="Blinker" w:hAnsi="Blinker" w:cs="Blinker"/>
                <w:b/>
                <w:bCs/>
                <w:caps/>
                <w:color w:val="FFFFFF"/>
                <w:spacing w:val="10"/>
                <w:sz w:val="28"/>
                <w:szCs w:val="28"/>
                <w:shd w:val="clear" w:color="auto" w:fill="auto"/>
              </w:rPr>
              <w:t>Centres d’intérêt</w:t>
            </w:r>
          </w:p>
          <w:p w14:paraId="4C947437" w14:textId="77777777" w:rsidR="002F4999" w:rsidRDefault="00EA5CF2">
            <w:pPr>
              <w:pStyle w:val="titlepadding"/>
              <w:spacing w:line="100" w:lineRule="exact"/>
              <w:ind w:left="700" w:right="400"/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hd w:val="clear" w:color="auto" w:fill="auto"/>
              </w:rPr>
              <w:t> </w:t>
            </w:r>
          </w:p>
          <w:p w14:paraId="763B42C9" w14:textId="24866FC8" w:rsidR="002F4999" w:rsidRDefault="003412B3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line="280" w:lineRule="atLeast"/>
              <w:ind w:left="940" w:right="400" w:hanging="232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  <w:t>Pétrole/ Moyen Orient</w:t>
            </w:r>
          </w:p>
          <w:p w14:paraId="2E7EE431" w14:textId="76C66EEC" w:rsidR="00BD2C0E" w:rsidRDefault="00472AFD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line="280" w:lineRule="atLeast"/>
              <w:ind w:left="940" w:right="400" w:hanging="232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  <w:r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  <w:t>Investissement/ Bourse</w:t>
            </w:r>
          </w:p>
          <w:p w14:paraId="5A7E0CEF" w14:textId="27D97C6D" w:rsidR="002F4999" w:rsidRDefault="002F4999" w:rsidP="00C762D4">
            <w:pPr>
              <w:pStyle w:val="divdocumentulli"/>
              <w:spacing w:line="280" w:lineRule="atLeast"/>
              <w:ind w:right="400"/>
              <w:rPr>
                <w:rStyle w:val="documentleftcell"/>
                <w:rFonts w:ascii="Blinker" w:eastAsia="Blinker" w:hAnsi="Blinker" w:cs="Blinker"/>
                <w:color w:val="FFFFFF"/>
                <w:sz w:val="20"/>
                <w:szCs w:val="20"/>
                <w:shd w:val="clear" w:color="auto" w:fill="auto"/>
              </w:rPr>
            </w:pPr>
          </w:p>
          <w:p w14:paraId="65B64A59" w14:textId="3ECC4886" w:rsidR="002F4999" w:rsidRPr="007A5AFA" w:rsidRDefault="002F4999" w:rsidP="00676530">
            <w:pPr>
              <w:pStyle w:val="divdocumentulli"/>
              <w:spacing w:line="280" w:lineRule="atLeast"/>
              <w:ind w:right="400"/>
              <w:rPr>
                <w:rStyle w:val="divdocumentleft-boxCharacter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</w:p>
        </w:tc>
        <w:tc>
          <w:tcPr>
            <w:tcW w:w="742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right-table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426"/>
            </w:tblGrid>
            <w:tr w:rsidR="002F4999" w:rsidRPr="00B42A8D" w14:paraId="76032987" w14:textId="77777777">
              <w:trPr>
                <w:tblCellSpacing w:w="0" w:type="dxa"/>
              </w:trPr>
              <w:tc>
                <w:tcPr>
                  <w:tcW w:w="7426" w:type="dxa"/>
                  <w:tcMar>
                    <w:top w:w="0" w:type="dxa"/>
                    <w:left w:w="120" w:type="dxa"/>
                    <w:bottom w:w="0" w:type="dxa"/>
                    <w:right w:w="120" w:type="dxa"/>
                  </w:tcMar>
                  <w:hideMark/>
                </w:tcPr>
                <w:p w14:paraId="1D4F2CEC" w14:textId="77777777" w:rsidR="002F4999" w:rsidRPr="00566CDB" w:rsidRDefault="00EA5CF2">
                  <w:pPr>
                    <w:pStyle w:val="documentname"/>
                    <w:pBdr>
                      <w:bottom w:val="none" w:sz="0" w:space="0" w:color="auto"/>
                    </w:pBdr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lang w:val="fr-FR"/>
                    </w:rPr>
                  </w:pPr>
                  <w:r w:rsidRPr="00566CDB">
                    <w:rPr>
                      <w:rStyle w:val="span"/>
                      <w:rFonts w:ascii="Blinker" w:eastAsia="Blinker" w:hAnsi="Blinker" w:cs="Blinker"/>
                      <w:lang w:val="fr-FR"/>
                    </w:rPr>
                    <w:lastRenderedPageBreak/>
                    <w:t>Matisse</w:t>
                  </w:r>
                  <w:r w:rsidRPr="00566CDB">
                    <w:rPr>
                      <w:rStyle w:val="divdocumentright-box"/>
                      <w:rFonts w:ascii="Blinker" w:eastAsia="Blinker" w:hAnsi="Blinker" w:cs="Blinker"/>
                      <w:lang w:val="fr-FR"/>
                    </w:rPr>
                    <w:t xml:space="preserve"> </w:t>
                  </w:r>
                  <w:r w:rsidRPr="00566CDB">
                    <w:rPr>
                      <w:rStyle w:val="span"/>
                      <w:rFonts w:ascii="Blinker" w:eastAsia="Blinker" w:hAnsi="Blinker" w:cs="Blinker"/>
                      <w:lang w:val="fr-FR"/>
                    </w:rPr>
                    <w:t>Leroy</w:t>
                  </w:r>
                </w:p>
                <w:p w14:paraId="017B257E" w14:textId="77777777" w:rsidR="002F4999" w:rsidRPr="00566CDB" w:rsidRDefault="00EA5CF2">
                  <w:pPr>
                    <w:pStyle w:val="borderbottom"/>
                    <w:spacing w:after="600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</w:pPr>
                  <w:r w:rsidRPr="00566CDB"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  <w:t> </w:t>
                  </w:r>
                </w:p>
                <w:p w14:paraId="6C59F863" w14:textId="77777777" w:rsidR="002F4999" w:rsidRPr="00566CDB" w:rsidRDefault="00EA5CF2">
                  <w:pPr>
                    <w:pStyle w:val="documentsectionscspdivnth-child1"/>
                    <w:spacing w:line="50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 w:rsidRPr="00566CDB">
                    <w:rPr>
                      <w:rStyle w:val="divdocumentright-box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 </w:t>
                  </w:r>
                </w:p>
                <w:p w14:paraId="529ACED9" w14:textId="07CC4C9D" w:rsidR="002F4999" w:rsidRPr="00AC418D" w:rsidRDefault="002F4999" w:rsidP="000F086A">
                  <w:pPr>
                    <w:pStyle w:val="documentright-boxsectionnth-child1sectionsectiontitle"/>
                    <w:spacing w:after="100" w:line="300" w:lineRule="atLeast"/>
                    <w:ind w:right="360"/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  <w:lang w:val="fr-FR"/>
                    </w:rPr>
                  </w:pPr>
                </w:p>
                <w:p w14:paraId="3873357D" w14:textId="77777777" w:rsidR="00F14451" w:rsidRPr="00AC418D" w:rsidRDefault="00F14451" w:rsidP="00E47A27">
                  <w:pPr>
                    <w:pStyle w:val="documentright-boxsectionnth-child1sectionsectiontitle"/>
                    <w:spacing w:after="100" w:line="30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color w:val="000000"/>
                      <w:spacing w:val="10"/>
                      <w:sz w:val="28"/>
                      <w:szCs w:val="28"/>
                      <w:lang w:val="fr-FR"/>
                    </w:rPr>
                  </w:pPr>
                </w:p>
                <w:p w14:paraId="30BDA2BD" w14:textId="76958B59" w:rsidR="002F4999" w:rsidRPr="006405F9" w:rsidRDefault="000C207F" w:rsidP="000C207F">
                  <w:pPr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</w:pPr>
                  <w:r w:rsidRP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Etudiant en </w:t>
                  </w:r>
                  <w:r w:rsidR="00601B1E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2 ème année de </w:t>
                  </w:r>
                  <w:r w:rsid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Bachelor </w:t>
                  </w:r>
                  <w:r w:rsidR="00601B1E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>en</w:t>
                  </w:r>
                  <w:r w:rsidRP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 Finance. Je recherche un</w:t>
                  </w:r>
                  <w:r w:rsidR="001C6EC3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 </w:t>
                  </w:r>
                  <w:r w:rsidR="00601B1E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>stage de 6 mois à compter de janvier 2025</w:t>
                  </w:r>
                  <w:r w:rsidR="001E19B2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 ( disponibilité géographique en région parisienne)</w:t>
                  </w:r>
                  <w:r w:rsidR="00601B1E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. </w:t>
                  </w:r>
                  <w:r w:rsidRP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Je </w:t>
                  </w:r>
                  <w:r w:rsidR="00C054AD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saurai </w:t>
                  </w:r>
                  <w:r w:rsidRP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>me distinguer par m</w:t>
                  </w:r>
                  <w:r w:rsidR="001C6EC3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>on assiduité au travail et mon sens du contact</w:t>
                  </w:r>
                  <w:r w:rsidRP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. Mes expériences professionnelles passées vous assurent de ma volonté de </w:t>
                  </w:r>
                  <w:r w:rsidR="00C054AD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>réussir</w:t>
                  </w:r>
                  <w:r w:rsidRP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. Énergique et </w:t>
                  </w:r>
                  <w:r w:rsidR="002F45A1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>réactif</w:t>
                  </w:r>
                  <w:r w:rsidRP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 xml:space="preserve">, je veux mettre mon sérieux et ma capacité organisationnelle au service de votre </w:t>
                  </w:r>
                  <w:r w:rsidR="002F45A1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>entreprise</w:t>
                  </w:r>
                  <w:r w:rsidRPr="00B27BC6">
                    <w:rPr>
                      <w:rFonts w:ascii="Comic Sans MS" w:hAnsi="Comic Sans MS"/>
                      <w:sz w:val="20"/>
                      <w:szCs w:val="20"/>
                      <w:lang w:val="fr-FR"/>
                    </w:rPr>
                    <w:t>.</w:t>
                  </w:r>
                  <w:r w:rsidR="00EA5CF2" w:rsidRPr="00B27BC6">
                    <w:rPr>
                      <w:rFonts w:ascii="Comic Sans MS" w:eastAsia="Blinker" w:hAnsi="Comic Sans MS"/>
                      <w:sz w:val="20"/>
                      <w:szCs w:val="20"/>
                      <w:lang w:val="fr-FR"/>
                    </w:rPr>
                    <w:t> </w:t>
                  </w:r>
                </w:p>
                <w:p w14:paraId="76FFA8B3" w14:textId="77777777" w:rsidR="00973AD6" w:rsidRPr="00B27BC6" w:rsidRDefault="00973AD6" w:rsidP="000C207F">
                  <w:pPr>
                    <w:rPr>
                      <w:rFonts w:ascii="Comic Sans MS" w:eastAsia="Blinker" w:hAnsi="Comic Sans MS"/>
                      <w:sz w:val="20"/>
                      <w:szCs w:val="20"/>
                      <w:lang w:val="fr-FR"/>
                    </w:rPr>
                  </w:pPr>
                </w:p>
                <w:p w14:paraId="3165EA20" w14:textId="6F17B065" w:rsidR="00DC534C" w:rsidRPr="00EA5CF2" w:rsidRDefault="00EA5CF2" w:rsidP="00DC534C">
                  <w:pPr>
                    <w:pStyle w:val="documentright-boxsectiontitle"/>
                    <w:spacing w:after="100" w:line="30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spacing w:val="10"/>
                      <w:sz w:val="28"/>
                      <w:szCs w:val="28"/>
                      <w:lang w:val="fr-FR"/>
                    </w:rPr>
                  </w:pPr>
                  <w:r w:rsidRPr="00EA5CF2"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spacing w:val="10"/>
                      <w:sz w:val="28"/>
                      <w:szCs w:val="28"/>
                      <w:lang w:val="fr-FR"/>
                    </w:rPr>
                    <w:t>Exp</w:t>
                  </w:r>
                  <w:r w:rsidR="00AA24D6"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spacing w:val="10"/>
                      <w:sz w:val="28"/>
                      <w:szCs w:val="28"/>
                      <w:lang w:val="fr-FR"/>
                    </w:rPr>
                    <w:t>é</w:t>
                  </w:r>
                  <w:r w:rsidRPr="00EA5CF2"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spacing w:val="10"/>
                      <w:sz w:val="28"/>
                      <w:szCs w:val="28"/>
                      <w:lang w:val="fr-FR"/>
                    </w:rPr>
                    <w:t>rience</w:t>
                  </w:r>
                  <w:r w:rsidR="001C6EC3"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spacing w:val="10"/>
                      <w:sz w:val="28"/>
                      <w:szCs w:val="28"/>
                      <w:lang w:val="fr-FR"/>
                    </w:rPr>
                    <w:t>s</w:t>
                  </w:r>
                </w:p>
                <w:p w14:paraId="249B73F1" w14:textId="77777777" w:rsidR="00DC534C" w:rsidRDefault="00DC534C">
                  <w:pPr>
                    <w:pStyle w:val="documentright-boxpaddedline"/>
                    <w:tabs>
                      <w:tab w:val="right" w:pos="6826"/>
                    </w:tabs>
                    <w:spacing w:line="280" w:lineRule="atLeast"/>
                    <w:ind w:left="360" w:right="360"/>
                    <w:rPr>
                      <w:rStyle w:val="span"/>
                      <w:rFonts w:ascii="Blinker" w:eastAsia="Blinker" w:hAnsi="Blinker" w:cs="Blinker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  <w:p w14:paraId="6A845D43" w14:textId="76C46C26" w:rsidR="00672D9D" w:rsidRDefault="00C27EC0" w:rsidP="00C27EC0">
                  <w:pPr>
                    <w:pStyle w:val="documentright-boxpaddedline"/>
                    <w:tabs>
                      <w:tab w:val="right" w:pos="6826"/>
                    </w:tabs>
                    <w:spacing w:line="280" w:lineRule="atLeast"/>
                    <w:ind w:right="360"/>
                    <w:rPr>
                      <w:rStyle w:val="span"/>
                      <w:rFonts w:ascii="Blinker" w:eastAsia="Blinker" w:hAnsi="Blinker" w:cs="Blinker"/>
                      <w:b/>
                      <w:bCs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0"/>
                      <w:szCs w:val="20"/>
                      <w:lang w:val="fr-FR"/>
                    </w:rPr>
                    <w:t xml:space="preserve">            </w:t>
                  </w:r>
                  <w:r w:rsidR="00672D9D">
                    <w:rPr>
                      <w:rStyle w:val="span"/>
                      <w:rFonts w:ascii="Blinker" w:eastAsia="Blinker" w:hAnsi="Blinker" w:cs="Blinker"/>
                      <w:b/>
                      <w:bCs/>
                      <w:sz w:val="20"/>
                      <w:szCs w:val="20"/>
                      <w:lang w:val="fr-FR"/>
                    </w:rPr>
                    <w:t>Chargé d’étude</w:t>
                  </w: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0"/>
                      <w:szCs w:val="20"/>
                      <w:lang w:val="fr-FR"/>
                    </w:rPr>
                    <w:t xml:space="preserve">                                                                                                                              </w:t>
                  </w:r>
                  <w:r w:rsidR="003B1D57" w:rsidRPr="00CC028E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0</w:t>
                  </w:r>
                  <w:r w:rsidR="00E475CE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4</w:t>
                  </w:r>
                  <w:r w:rsidR="003B1D57" w:rsidRPr="00CC028E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/2024 -</w:t>
                  </w:r>
                  <w:r w:rsidR="00CC028E" w:rsidRPr="00CC028E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0</w:t>
                  </w:r>
                  <w:r w:rsidR="00E475CE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6</w:t>
                  </w:r>
                  <w:r w:rsidR="00CC028E" w:rsidRPr="00CC028E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/2024</w:t>
                  </w:r>
                </w:p>
                <w:p w14:paraId="2424C0F1" w14:textId="78077F63" w:rsidR="003132B3" w:rsidRDefault="00DC534C" w:rsidP="003132B3">
                  <w:pPr>
                    <w:pStyle w:val="documentright-boxpaddedline"/>
                    <w:tabs>
                      <w:tab w:val="right" w:pos="6826"/>
                    </w:tabs>
                    <w:spacing w:line="280" w:lineRule="atLeast"/>
                    <w:ind w:left="360" w:right="360"/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0"/>
                      <w:szCs w:val="20"/>
                      <w:lang w:val="fr-FR"/>
                    </w:rPr>
                    <w:t>Le box</w:t>
                  </w:r>
                  <w:r w:rsidR="003B1D57">
                    <w:rPr>
                      <w:rStyle w:val="span"/>
                      <w:rFonts w:ascii="Blinker" w:eastAsia="Blinker" w:hAnsi="Blinker" w:cs="Blinker"/>
                      <w:b/>
                      <w:bCs/>
                      <w:sz w:val="20"/>
                      <w:szCs w:val="20"/>
                      <w:lang w:val="fr-FR"/>
                    </w:rPr>
                    <w:t xml:space="preserve"> </w:t>
                  </w:r>
                  <w:r w:rsidR="003B1D57" w:rsidRPr="003B1D57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– Lyon – Stage</w:t>
                  </w:r>
                  <w:r w:rsidR="00BA40ED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2 mois</w:t>
                  </w:r>
                </w:p>
                <w:p w14:paraId="447E0F9D" w14:textId="77777777" w:rsidR="003132B3" w:rsidRDefault="003132B3" w:rsidP="003132B3">
                  <w:pPr>
                    <w:pStyle w:val="documentright-boxpaddedline"/>
                    <w:tabs>
                      <w:tab w:val="right" w:pos="6826"/>
                    </w:tabs>
                    <w:spacing w:line="280" w:lineRule="atLeast"/>
                    <w:ind w:left="360" w:right="360"/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</w:p>
                <w:p w14:paraId="7555B2D9" w14:textId="6AE64928" w:rsidR="00DC534C" w:rsidRPr="00FF037A" w:rsidRDefault="00CC028E" w:rsidP="00FF037A">
                  <w:pPr>
                    <w:pStyle w:val="documentright-boxpaddedline"/>
                    <w:numPr>
                      <w:ilvl w:val="0"/>
                      <w:numId w:val="15"/>
                    </w:numPr>
                    <w:shd w:val="clear" w:color="auto" w:fill="FFFFFF" w:themeFill="background1"/>
                    <w:tabs>
                      <w:tab w:val="right" w:pos="6826"/>
                    </w:tabs>
                    <w:spacing w:line="280" w:lineRule="atLeast"/>
                    <w:ind w:right="360"/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100000" w14:t="0" w14:r="0" w14:b="100000"/>
                          </w14:path>
                        </w14:gradFill>
                      </w14:textFill>
                    </w:rPr>
                  </w:pPr>
                  <w:r w:rsidRPr="00FF037A"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100000" w14:t="0" w14:r="0" w14:b="100000"/>
                          </w14:path>
                        </w14:gradFill>
                      </w14:textFill>
                    </w:rPr>
                    <w:t>Maîtrise du pack office</w:t>
                  </w:r>
                  <w:r w:rsidR="000D3E86" w:rsidRPr="00FF037A"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100000" w14:t="0" w14:r="0" w14:b="100000"/>
                          </w14:path>
                        </w14:gradFill>
                      </w14:textFill>
                    </w:rPr>
                    <w:t>, rédaction de comptes rendus</w:t>
                  </w:r>
                </w:p>
                <w:p w14:paraId="5F9747F6" w14:textId="0FC5FC6A" w:rsidR="00A949DF" w:rsidRPr="00FF037A" w:rsidRDefault="00F52E56" w:rsidP="00FF037A">
                  <w:pPr>
                    <w:pStyle w:val="documentright-boxpaddedline"/>
                    <w:numPr>
                      <w:ilvl w:val="0"/>
                      <w:numId w:val="15"/>
                    </w:numPr>
                    <w:shd w:val="clear" w:color="auto" w:fill="FFFFFF" w:themeFill="background1"/>
                    <w:tabs>
                      <w:tab w:val="right" w:pos="6826"/>
                    </w:tabs>
                    <w:spacing w:line="280" w:lineRule="atLeast"/>
                    <w:ind w:right="360"/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lin w14:ang="8100000" w14:scaled="0"/>
                        </w14:gradFill>
                      </w14:textFill>
                    </w:rPr>
                  </w:pPr>
                  <w:r w:rsidRPr="00FF037A"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100000" w14:t="0" w14:r="0" w14:b="100000"/>
                          </w14:path>
                        </w14:gradFill>
                      </w14:textFill>
                    </w:rPr>
                    <w:t>R</w:t>
                  </w:r>
                  <w:r w:rsidR="00A949DF" w:rsidRPr="00FF037A"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100000" w14:t="0" w14:r="0" w14:b="100000"/>
                          </w14:path>
                        </w14:gradFill>
                      </w14:textFill>
                    </w:rPr>
                    <w:t>éférencement</w:t>
                  </w:r>
                  <w:r w:rsidR="00601B1E"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100000" w14:t="0" w14:r="0" w14:b="100000"/>
                          </w14:path>
                        </w14:gradFill>
                      </w14:textFill>
                    </w:rPr>
                    <w:t xml:space="preserve"> des</w:t>
                  </w:r>
                  <w:r w:rsidRPr="00FF037A"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100000" w14:t="0" w14:r="0" w14:b="100000"/>
                          </w14:path>
                        </w14:gradFill>
                      </w14:textFill>
                    </w:rPr>
                    <w:t xml:space="preserve"> acteurs du self stocka</w:t>
                  </w:r>
                  <w:r w:rsidR="008A2E7B" w:rsidRPr="00FF037A">
                    <w:rPr>
                      <w:rStyle w:val="span"/>
                      <w:rFonts w:ascii="Blinker" w:eastAsia="Blinker" w:hAnsi="Blinker" w:cs="Blinker"/>
                      <w:color w:val="000000" w:themeColor="text1"/>
                      <w:sz w:val="20"/>
                      <w:szCs w:val="20"/>
                      <w:lang w:val="fr-FR"/>
                      <w14:textFill>
                        <w14:gradFill>
                          <w14:gsLst>
                            <w14:gs w14:pos="0">
                              <w14:schemeClr w14:val="tx1">
                                <w14:tint w14:val="66000"/>
                                <w14:satMod w14:val="160000"/>
                              </w14:schemeClr>
                            </w14:gs>
                            <w14:gs w14:pos="50000">
                              <w14:schemeClr w14:val="tx1">
                                <w14:tint w14:val="44500"/>
                                <w14:satMod w14:val="160000"/>
                              </w14:schemeClr>
                            </w14:gs>
                            <w14:gs w14:pos="100000">
                              <w14:schemeClr w14:val="tx1">
                                <w14:tint w14:val="23500"/>
                                <w14:satMod w14:val="160000"/>
                              </w14:schemeClr>
                            </w14:gs>
                          </w14:gsLst>
                          <w14:path w14:path="circle">
                            <w14:fillToRect w14:l="100000" w14:t="0" w14:r="0" w14:b="100000"/>
                          </w14:path>
                        </w14:gradFill>
                      </w14:textFill>
                    </w:rPr>
                    <w:t>ge</w:t>
                  </w:r>
                </w:p>
                <w:p w14:paraId="6FA37708" w14:textId="77777777" w:rsidR="00DC534C" w:rsidRPr="00D86804" w:rsidRDefault="00DC534C">
                  <w:pPr>
                    <w:pStyle w:val="documentright-boxpaddedline"/>
                    <w:tabs>
                      <w:tab w:val="right" w:pos="6826"/>
                    </w:tabs>
                    <w:spacing w:line="280" w:lineRule="atLeast"/>
                    <w:ind w:left="360" w:right="360"/>
                    <w:rPr>
                      <w:rStyle w:val="span"/>
                      <w:rFonts w:ascii="Blinker" w:eastAsia="Blinker" w:hAnsi="Blinker" w:cs="Blinker"/>
                      <w:b/>
                      <w:bCs/>
                      <w:sz w:val="18"/>
                      <w:szCs w:val="18"/>
                      <w:lang w:val="fr-FR"/>
                    </w:rPr>
                  </w:pPr>
                </w:p>
                <w:p w14:paraId="36552E1E" w14:textId="73BB3314" w:rsidR="002F4999" w:rsidRPr="00EA5CF2" w:rsidRDefault="00B27BC6">
                  <w:pPr>
                    <w:pStyle w:val="documentright-boxpaddedline"/>
                    <w:tabs>
                      <w:tab w:val="right" w:pos="6826"/>
                    </w:tabs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b/>
                      <w:bCs/>
                      <w:sz w:val="20"/>
                      <w:szCs w:val="20"/>
                      <w:lang w:val="fr-FR"/>
                    </w:rPr>
                    <w:t>Employé polyvalent</w:t>
                  </w:r>
                  <w:r w:rsidR="00EA5CF2" w:rsidRPr="00EA5CF2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ab/>
                  </w:r>
                  <w:r w:rsidR="00EA5CF2" w:rsidRPr="00EA5CF2">
                    <w:rPr>
                      <w:rStyle w:val="documentjobdates"/>
                      <w:rFonts w:ascii="Blinker" w:eastAsia="Blinker" w:hAnsi="Blinker" w:cs="Blinker"/>
                      <w:lang w:val="fr-FR"/>
                    </w:rPr>
                    <w:t>09/2023</w:t>
                  </w:r>
                  <w:r w:rsidR="00EA5CF2" w:rsidRPr="00EA5CF2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="00492CD9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–</w:t>
                  </w:r>
                  <w:r w:rsidR="004B1524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="00492CD9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01/2024</w:t>
                  </w:r>
                  <w:r w:rsidR="00EA5CF2" w:rsidRPr="00EA5CF2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</w:p>
                <w:p w14:paraId="23E3D2AE" w14:textId="2DD0F0A2" w:rsidR="00F14451" w:rsidRDefault="00915AC4" w:rsidP="00CC028E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  <w:r w:rsidRPr="00EA5CF2">
                    <w:rPr>
                      <w:rStyle w:val="documenttxtBold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D</w:t>
                  </w:r>
                  <w:r w:rsidR="00EA5CF2" w:rsidRPr="00EA5CF2">
                    <w:rPr>
                      <w:rStyle w:val="documenttxtBold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omino</w:t>
                  </w:r>
                  <w:r>
                    <w:rPr>
                      <w:rStyle w:val="documenttxtBold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’</w:t>
                  </w:r>
                  <w:r w:rsidR="00EA5CF2" w:rsidRPr="00EA5CF2">
                    <w:rPr>
                      <w:rStyle w:val="documenttxtBold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s pizza</w:t>
                  </w:r>
                  <w:r w:rsidR="00EA5CF2" w:rsidRPr="00EA5CF2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-</w:t>
                  </w:r>
                  <w:r w:rsidR="00EA5CF2" w:rsidRPr="00EA5CF2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="00EA5CF2" w:rsidRPr="00EA5CF2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Lyon </w:t>
                  </w:r>
                  <w:r w:rsidR="00F1445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–</w:t>
                  </w:r>
                  <w:r w:rsidR="00EA5CF2" w:rsidRPr="00EA5CF2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="00EA5CF2" w:rsidRPr="00EA5CF2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CDI</w:t>
                  </w:r>
                </w:p>
                <w:p w14:paraId="41D4A82D" w14:textId="77777777" w:rsidR="00CC028E" w:rsidRPr="00EA5CF2" w:rsidRDefault="00CC028E" w:rsidP="00CC028E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</w:p>
                <w:p w14:paraId="151F4AA2" w14:textId="3F3C8E18" w:rsidR="00CC028E" w:rsidRPr="00CC028E" w:rsidRDefault="00B27BC6" w:rsidP="00D86804">
                  <w:pPr>
                    <w:pStyle w:val="divdocumentulli"/>
                    <w:numPr>
                      <w:ilvl w:val="0"/>
                      <w:numId w:val="14"/>
                    </w:numPr>
                    <w:spacing w:line="280" w:lineRule="atLeast"/>
                    <w:ind w:right="360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 w:rsidRP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Accueil du client</w:t>
                  </w:r>
                  <w:r w:rsidR="00CC028E" w:rsidRP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 xml:space="preserve">, </w:t>
                  </w:r>
                  <w:r w:rsid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p</w:t>
                  </w:r>
                  <w:r w:rsidR="00CC028E" w:rsidRP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rise de commandes</w:t>
                  </w:r>
                </w:p>
                <w:p w14:paraId="0C34EFC0" w14:textId="6A8631F3" w:rsidR="002F4999" w:rsidRPr="00CC028E" w:rsidRDefault="003F1151" w:rsidP="00D86804">
                  <w:pPr>
                    <w:pStyle w:val="divdocumentulli"/>
                    <w:numPr>
                      <w:ilvl w:val="0"/>
                      <w:numId w:val="14"/>
                    </w:numPr>
                    <w:spacing w:line="280" w:lineRule="atLeast"/>
                    <w:ind w:right="360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 w:rsidRP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Livraisons </w:t>
                  </w:r>
                </w:p>
                <w:p w14:paraId="65DE4136" w14:textId="799ED4C3" w:rsidR="002F4999" w:rsidRPr="003F1151" w:rsidRDefault="003F1151">
                  <w:pPr>
                    <w:pStyle w:val="documentright-boxpaddedline"/>
                    <w:pBdr>
                      <w:top w:val="none" w:sz="0" w:space="10" w:color="auto"/>
                    </w:pBdr>
                    <w:tabs>
                      <w:tab w:val="right" w:pos="6826"/>
                    </w:tabs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  <w:r w:rsidRPr="003F1151"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  <w:t>Agent d’orientation fêtes des Lumières</w:t>
                  </w:r>
                  <w:r w:rsidR="00EA5CF2" w:rsidRPr="003F115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ab/>
                  </w:r>
                  <w:r w:rsidR="00EA5CF2" w:rsidRPr="003F1151">
                    <w:rPr>
                      <w:rStyle w:val="documentjobdates"/>
                      <w:rFonts w:ascii="Blinker" w:eastAsia="Blinker" w:hAnsi="Blinker" w:cs="Blinker"/>
                      <w:lang w:val="fr-FR"/>
                    </w:rPr>
                    <w:t>12/2023</w:t>
                  </w:r>
                  <w:r w:rsidR="00EA5CF2" w:rsidRPr="003F115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- </w:t>
                  </w:r>
                  <w:r w:rsidR="00EA5CF2" w:rsidRPr="003F1151">
                    <w:rPr>
                      <w:rStyle w:val="documentjobdates"/>
                      <w:rFonts w:ascii="Blinker" w:eastAsia="Blinker" w:hAnsi="Blinker" w:cs="Blinker"/>
                      <w:lang w:val="fr-FR"/>
                    </w:rPr>
                    <w:t>12/2023</w:t>
                  </w:r>
                  <w:r w:rsidR="00EA5CF2" w:rsidRPr="003F115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</w:p>
                <w:p w14:paraId="1A7891C1" w14:textId="77777777" w:rsidR="002F4999" w:rsidRDefault="00EA5CF2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</w:rPr>
                  </w:pPr>
                  <w:r>
                    <w:rPr>
                      <w:rStyle w:val="documenttxtBold"/>
                      <w:rFonts w:ascii="Blinker" w:eastAsia="Blinker" w:hAnsi="Blinker" w:cs="Blinker"/>
                      <w:sz w:val="20"/>
                      <w:szCs w:val="20"/>
                    </w:rPr>
                    <w:t>City One</w:t>
                  </w:r>
                  <w:r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</w:rPr>
                    <w:t xml:space="preserve"> -</w:t>
                  </w:r>
                  <w:r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</w:rPr>
                    <w:t>Lyon -</w:t>
                  </w:r>
                  <w:r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</w:rPr>
                    <w:t>CDI</w:t>
                  </w:r>
                </w:p>
                <w:p w14:paraId="1E7C6A7D" w14:textId="23FF6346" w:rsidR="002F4999" w:rsidRPr="00CC028E" w:rsidRDefault="003F1151">
                  <w:pPr>
                    <w:pStyle w:val="divdocumentulli"/>
                    <w:numPr>
                      <w:ilvl w:val="0"/>
                      <w:numId w:val="3"/>
                    </w:numPr>
                    <w:spacing w:before="200" w:line="280" w:lineRule="atLeast"/>
                    <w:ind w:left="600" w:right="36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 w:rsidRP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 xml:space="preserve">Calme et </w:t>
                  </w:r>
                  <w:r w:rsidR="00943639" w:rsidRP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sang-froid</w:t>
                  </w:r>
                  <w:r w:rsidR="00CC028E" w:rsidRP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 xml:space="preserve">, </w:t>
                  </w:r>
                  <w:r w:rsid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r</w:t>
                  </w:r>
                  <w:r w:rsidR="00CC028E" w:rsidRPr="00CC028E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esponsabilité du poste</w:t>
                  </w:r>
                </w:p>
                <w:p w14:paraId="5EE1103E" w14:textId="59FC4175" w:rsidR="00AE0CA1" w:rsidRPr="00CC028E" w:rsidRDefault="00735D4B" w:rsidP="00CC028E">
                  <w:pPr>
                    <w:pStyle w:val="divdocumentulli"/>
                    <w:numPr>
                      <w:ilvl w:val="0"/>
                      <w:numId w:val="3"/>
                    </w:numPr>
                    <w:spacing w:line="280" w:lineRule="atLeast"/>
                    <w:ind w:left="600" w:right="36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 xml:space="preserve">Comptétences interpersonnelles </w:t>
                  </w:r>
                </w:p>
                <w:p w14:paraId="0B4D12C8" w14:textId="2D01FA3F" w:rsidR="006E118E" w:rsidRDefault="005B510A">
                  <w:pPr>
                    <w:pStyle w:val="documentright-boxpaddedline"/>
                    <w:pBdr>
                      <w:top w:val="none" w:sz="0" w:space="10" w:color="auto"/>
                    </w:pBdr>
                    <w:tabs>
                      <w:tab w:val="right" w:pos="6826"/>
                    </w:tabs>
                    <w:spacing w:line="280" w:lineRule="atLeast"/>
                    <w:ind w:left="360" w:right="360"/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</w:pPr>
                  <w:r w:rsidRPr="005B510A"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  <w:t>Employé polyvalent</w:t>
                  </w:r>
                  <w:r w:rsidR="00601B1E"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="00B83249"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  <w:t>été</w:t>
                  </w:r>
                  <w:r w:rsidR="00601B1E"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  <w:t xml:space="preserve"> 2023 / responsable boulangerie </w:t>
                  </w:r>
                </w:p>
                <w:p w14:paraId="62D6B374" w14:textId="503E1D6C" w:rsidR="002F4999" w:rsidRPr="006E118E" w:rsidRDefault="00B83249" w:rsidP="006E118E">
                  <w:pPr>
                    <w:pStyle w:val="documentright-boxpaddedline"/>
                    <w:pBdr>
                      <w:top w:val="none" w:sz="0" w:space="10" w:color="auto"/>
                    </w:pBdr>
                    <w:tabs>
                      <w:tab w:val="right" w:pos="6826"/>
                    </w:tabs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/>
                      <w:b/>
                      <w:bCs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  <w:t>été</w:t>
                  </w:r>
                  <w:r w:rsidR="006E118E"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="00601B1E">
                    <w:rPr>
                      <w:rStyle w:val="documenttxtBold"/>
                      <w:rFonts w:ascii="Blinker" w:eastAsia="Blinker" w:hAnsi="Blinker"/>
                      <w:sz w:val="20"/>
                      <w:szCs w:val="20"/>
                      <w:lang w:val="fr-FR"/>
                    </w:rPr>
                    <w:t>2024</w:t>
                  </w:r>
                  <w:r w:rsidR="00EA5CF2" w:rsidRPr="00AE0CA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ab/>
                  </w:r>
                  <w:r w:rsidR="00EA5CF2" w:rsidRPr="00AE0CA1">
                    <w:rPr>
                      <w:rStyle w:val="documentjobdates"/>
                      <w:rFonts w:ascii="Blinker" w:eastAsia="Blinker" w:hAnsi="Blinker" w:cs="Blinker"/>
                      <w:lang w:val="fr-FR"/>
                    </w:rPr>
                    <w:t>07/2023</w:t>
                  </w:r>
                  <w:r w:rsidR="00EA5CF2" w:rsidRPr="00AE0CA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- </w:t>
                  </w:r>
                  <w:r w:rsidR="00EA5CF2" w:rsidRPr="00AE0CA1">
                    <w:rPr>
                      <w:rStyle w:val="documentjobdates"/>
                      <w:rFonts w:ascii="Blinker" w:eastAsia="Blinker" w:hAnsi="Blinker" w:cs="Blinker"/>
                      <w:lang w:val="fr-FR"/>
                    </w:rPr>
                    <w:t>09/2023</w:t>
                  </w:r>
                  <w:r w:rsidR="00EA5CF2" w:rsidRPr="00AE0CA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</w:p>
                <w:p w14:paraId="61AF4334" w14:textId="74749BE1" w:rsidR="002F4999" w:rsidRDefault="00EA5CF2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  <w:r w:rsidRPr="00AE0CA1">
                    <w:rPr>
                      <w:rStyle w:val="documenttxtBold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Marcels et Fils </w:t>
                  </w:r>
                  <w:r w:rsidRPr="00AE0CA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-</w:t>
                  </w:r>
                  <w:r w:rsidRPr="00AE0CA1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Pr="00AE0CA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Annemasse </w:t>
                  </w:r>
                  <w:r w:rsidR="00F1445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–</w:t>
                  </w:r>
                  <w:r w:rsidRPr="00AE0CA1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Pr="00AE0CA1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CDD</w:t>
                  </w:r>
                </w:p>
                <w:p w14:paraId="2F307B9C" w14:textId="77777777" w:rsidR="00F14451" w:rsidRPr="00AE0CA1" w:rsidRDefault="00F14451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</w:p>
                <w:p w14:paraId="6CA78680" w14:textId="06E2B18E" w:rsidR="00C74B9D" w:rsidRDefault="00B25823" w:rsidP="00C74B9D">
                  <w:pPr>
                    <w:pStyle w:val="divdocumentulli"/>
                    <w:numPr>
                      <w:ilvl w:val="0"/>
                      <w:numId w:val="4"/>
                    </w:numPr>
                    <w:spacing w:line="280" w:lineRule="atLeast"/>
                    <w:ind w:left="600" w:right="36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Réc</w:t>
                  </w:r>
                  <w:r w:rsidR="00C74B9D" w:rsidRPr="00C74B9D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eption des marchandises et mise en rayon d</w:t>
                  </w: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es</w:t>
                  </w:r>
                  <w:r w:rsidR="00C74B9D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 xml:space="preserve"> produit</w:t>
                  </w: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s</w:t>
                  </w:r>
                  <w:r w:rsidR="00C74B9D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 xml:space="preserve"> </w:t>
                  </w:r>
                </w:p>
                <w:p w14:paraId="117FB6E9" w14:textId="0827D09E" w:rsidR="002F4999" w:rsidRDefault="00B25823" w:rsidP="009818DD">
                  <w:pPr>
                    <w:pStyle w:val="divdocumentulli"/>
                    <w:numPr>
                      <w:ilvl w:val="0"/>
                      <w:numId w:val="4"/>
                    </w:numPr>
                    <w:spacing w:line="280" w:lineRule="atLeast"/>
                    <w:ind w:left="600" w:right="36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Réorganisation</w:t>
                  </w:r>
                  <w:r w:rsidR="00C74B9D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 xml:space="preserve"> du magasin</w:t>
                  </w:r>
                </w:p>
                <w:p w14:paraId="45E1FC41" w14:textId="36687E52" w:rsidR="006E118E" w:rsidRDefault="006E118E" w:rsidP="009818DD">
                  <w:pPr>
                    <w:pStyle w:val="divdocumentulli"/>
                    <w:numPr>
                      <w:ilvl w:val="0"/>
                      <w:numId w:val="4"/>
                    </w:numPr>
                    <w:spacing w:line="280" w:lineRule="atLeast"/>
                    <w:ind w:left="600" w:right="36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Encaissement</w:t>
                  </w:r>
                </w:p>
                <w:p w14:paraId="44F99471" w14:textId="16BB25D6" w:rsidR="006E118E" w:rsidRDefault="006E118E" w:rsidP="009818DD">
                  <w:pPr>
                    <w:pStyle w:val="divdocumentulli"/>
                    <w:numPr>
                      <w:ilvl w:val="0"/>
                      <w:numId w:val="4"/>
                    </w:numPr>
                    <w:spacing w:line="280" w:lineRule="atLeast"/>
                    <w:ind w:left="600" w:right="36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Préparation snacking</w:t>
                  </w:r>
                  <w:r w:rsidR="00B83249"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/ pains</w:t>
                  </w:r>
                </w:p>
                <w:p w14:paraId="39B0DC3A" w14:textId="5309A7BD" w:rsidR="007D568A" w:rsidRPr="007D568A" w:rsidRDefault="007D568A" w:rsidP="007D568A">
                  <w:pPr>
                    <w:pStyle w:val="divdocumentulli"/>
                    <w:numPr>
                      <w:ilvl w:val="0"/>
                      <w:numId w:val="4"/>
                    </w:numPr>
                    <w:spacing w:line="280" w:lineRule="atLeast"/>
                    <w:ind w:left="600" w:right="360" w:hanging="232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  <w:t>Gestion rayon fruits et légumes et rayon frais</w:t>
                  </w:r>
                </w:p>
                <w:p w14:paraId="5749EC23" w14:textId="77777777" w:rsidR="009818DD" w:rsidRDefault="009818DD" w:rsidP="009818DD">
                  <w:pPr>
                    <w:pStyle w:val="divdocumentulli"/>
                    <w:spacing w:line="280" w:lineRule="atLeast"/>
                    <w:ind w:right="360"/>
                    <w:rPr>
                      <w:rStyle w:val="span"/>
                      <w:rFonts w:ascii="Blinker" w:eastAsia="Blinker" w:hAnsi="Blinker" w:cs="Blinker"/>
                      <w:color w:val="46464E"/>
                      <w:sz w:val="20"/>
                      <w:szCs w:val="20"/>
                      <w:lang w:val="fr-FR"/>
                    </w:rPr>
                  </w:pPr>
                </w:p>
                <w:p w14:paraId="6B98CDBA" w14:textId="77777777" w:rsidR="002F4999" w:rsidRPr="005D3C97" w:rsidRDefault="00EA5CF2" w:rsidP="00B83249">
                  <w:pPr>
                    <w:pStyle w:val="documentsectionscspdiv"/>
                    <w:ind w:right="360"/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</w:pPr>
                  <w:r w:rsidRPr="005D3C97"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  <w:t> </w:t>
                  </w:r>
                </w:p>
                <w:p w14:paraId="6019448A" w14:textId="77777777" w:rsidR="002F4999" w:rsidRDefault="00EA5CF2">
                  <w:pPr>
                    <w:pStyle w:val="documentsectionscspdivnth-child1"/>
                    <w:spacing w:line="50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</w:pPr>
                  <w:r>
                    <w:rPr>
                      <w:rStyle w:val="divdocumentright-box"/>
                      <w:rFonts w:ascii="Blinker" w:eastAsia="Blinker" w:hAnsi="Blinker" w:cs="Blinker"/>
                      <w:color w:val="46464E"/>
                      <w:sz w:val="20"/>
                      <w:szCs w:val="20"/>
                    </w:rPr>
                    <w:t> </w:t>
                  </w:r>
                </w:p>
                <w:p w14:paraId="44675898" w14:textId="77777777" w:rsidR="002F4999" w:rsidRPr="00AC418D" w:rsidRDefault="00EA5CF2">
                  <w:pPr>
                    <w:pStyle w:val="documentright-boxsectiontitle"/>
                    <w:spacing w:after="100" w:line="30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spacing w:val="10"/>
                      <w:sz w:val="28"/>
                      <w:szCs w:val="28"/>
                      <w:lang w:val="fr-FR"/>
                    </w:rPr>
                  </w:pPr>
                  <w:r w:rsidRPr="00AC418D"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caps/>
                      <w:spacing w:val="10"/>
                      <w:sz w:val="28"/>
                      <w:szCs w:val="28"/>
                      <w:lang w:val="fr-FR"/>
                    </w:rPr>
                    <w:t>Formation</w:t>
                  </w:r>
                </w:p>
                <w:p w14:paraId="4BBE9FBA" w14:textId="77777777" w:rsidR="002F4999" w:rsidRPr="00AC418D" w:rsidRDefault="00EA5CF2">
                  <w:pPr>
                    <w:pStyle w:val="documenteducationparagraphspacing"/>
                    <w:spacing w:line="20" w:lineRule="exac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</w:pPr>
                  <w:r w:rsidRPr="00AC418D"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  <w:t> </w:t>
                  </w:r>
                </w:p>
                <w:p w14:paraId="258FF260" w14:textId="2954659E" w:rsidR="004D680A" w:rsidRPr="00B42A8D" w:rsidRDefault="00B42A8D" w:rsidP="00503359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span"/>
                      <w:rFonts w:eastAsia="Blinker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Bachelor en</w:t>
                  </w:r>
                  <w:r w:rsidR="004D680A" w:rsidRPr="004D680A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="00EA5CF2" w:rsidRPr="004D680A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Finance,</w:t>
                  </w:r>
                  <w:r w:rsidR="00EA5CF2" w:rsidRPr="004D680A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="008A11B9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depuis le </w:t>
                  </w:r>
                  <w:r w:rsidR="00EA5CF2" w:rsidRPr="004D680A">
                    <w:rPr>
                      <w:rStyle w:val="documentjobdates"/>
                      <w:rFonts w:ascii="Blinker" w:eastAsia="Blinker" w:hAnsi="Blinker" w:cs="Blinker"/>
                      <w:lang w:val="fr-FR"/>
                    </w:rPr>
                    <w:t xml:space="preserve">09/2023 </w:t>
                  </w:r>
                  <w:r w:rsidR="000F6321" w:rsidRPr="004D680A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–</w:t>
                  </w:r>
                  <w:r w:rsidR="00EA5CF2" w:rsidRPr="004D680A">
                    <w:rPr>
                      <w:rStyle w:val="documentjobdates"/>
                      <w:rFonts w:ascii="Blinker" w:eastAsia="Blinker" w:hAnsi="Blinker" w:cs="Blinker"/>
                      <w:lang w:val="fr-FR"/>
                    </w:rPr>
                    <w:t xml:space="preserve"> </w:t>
                  </w:r>
                  <w:r w:rsidRPr="00B42A8D">
                    <w:rPr>
                      <w:rStyle w:val="span"/>
                      <w:rFonts w:eastAsia="Blinker"/>
                      <w:lang w:val="fr-FR"/>
                    </w:rPr>
                    <w:t>2 ème</w:t>
                  </w:r>
                  <w:r>
                    <w:rPr>
                      <w:rStyle w:val="span"/>
                      <w:rFonts w:eastAsia="Blinker"/>
                      <w:lang w:val="fr-FR"/>
                    </w:rPr>
                    <w:t xml:space="preserve"> année</w:t>
                  </w:r>
                </w:p>
                <w:p w14:paraId="6D714A94" w14:textId="073C0B73" w:rsidR="00503359" w:rsidRPr="004D680A" w:rsidRDefault="00EA5CF2" w:rsidP="00503359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  <w:r w:rsidRPr="004D680A">
                    <w:rPr>
                      <w:rStyle w:val="documenttxtBold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ESAM </w:t>
                  </w:r>
                  <w:r w:rsidRPr="004D680A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-</w:t>
                  </w:r>
                  <w:r w:rsidRPr="004D680A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Pr="004D680A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Lyon</w:t>
                  </w:r>
                  <w:r w:rsidRPr="004D680A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</w:p>
                <w:p w14:paraId="395ED317" w14:textId="7AC3F78F" w:rsidR="002F4999" w:rsidRPr="001D2F78" w:rsidRDefault="00915AC4">
                  <w:pPr>
                    <w:pStyle w:val="documenteducationparagraphspacing"/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</w:pPr>
                  <w:r w:rsidRPr="008A11B9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 xml:space="preserve">Management </w:t>
                  </w:r>
                  <w:r w:rsidR="004D680A" w:rsidRPr="008A11B9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>et</w:t>
                  </w:r>
                  <w:r w:rsidRPr="008A11B9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 xml:space="preserve"> Finance, </w:t>
                  </w:r>
                  <w:r w:rsidR="008A11B9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 xml:space="preserve">césure du </w:t>
                  </w:r>
                  <w:r w:rsidRPr="008A11B9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>01/2024</w:t>
                  </w:r>
                  <w:r w:rsidR="008A11B9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 xml:space="preserve"> au </w:t>
                  </w:r>
                  <w:r w:rsidR="004D680A" w:rsidRPr="008A11B9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>0</w:t>
                  </w:r>
                  <w:r w:rsidR="00F920F1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>4</w:t>
                  </w:r>
                  <w:r w:rsidR="004D680A" w:rsidRPr="008A11B9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>/2024</w:t>
                  </w:r>
                </w:p>
                <w:p w14:paraId="6A2C55B6" w14:textId="5C393F1C" w:rsidR="00915AC4" w:rsidRPr="004D680A" w:rsidRDefault="00915AC4">
                  <w:pPr>
                    <w:pStyle w:val="documenteducationparagraphspacing"/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</w:pPr>
                  <w:r w:rsidRPr="004D680A">
                    <w:rPr>
                      <w:rStyle w:val="divdocumentright-box"/>
                      <w:rFonts w:ascii="Blinker" w:eastAsia="Blinker" w:hAnsi="Blinker" w:cs="Blinker"/>
                      <w:b/>
                      <w:bCs/>
                      <w:lang w:val="fr-FR"/>
                    </w:rPr>
                    <w:t>ISB</w:t>
                  </w:r>
                  <w:r w:rsidRPr="00F920F1">
                    <w:rPr>
                      <w:rStyle w:val="divdocumentright-box"/>
                      <w:rFonts w:ascii="Blinker" w:eastAsia="Blinker" w:hAnsi="Blinker" w:cs="Blinker"/>
                      <w:color w:val="000000" w:themeColor="text1"/>
                      <w:lang w:val="fr-FR"/>
                    </w:rPr>
                    <w:t>-Dublin</w:t>
                  </w:r>
                </w:p>
                <w:p w14:paraId="05D4EC88" w14:textId="13B2BEC7" w:rsidR="002F4999" w:rsidRPr="004D680A" w:rsidRDefault="004D680A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Baccalauréat</w:t>
                  </w:r>
                  <w:r w:rsidR="00A76224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mention bien ( SES, </w:t>
                  </w:r>
                  <w:r w:rsidR="00566CDB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HGGSP</w:t>
                  </w:r>
                  <w:r w:rsidR="00A76224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)</w:t>
                  </w:r>
                  <w:r w:rsidR="00C5518F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, </w:t>
                  </w:r>
                  <w:r w:rsidR="00EA5CF2" w:rsidRPr="004D680A">
                    <w:rPr>
                      <w:rStyle w:val="documentjobdates"/>
                      <w:rFonts w:ascii="Blinker" w:eastAsia="Blinker" w:hAnsi="Blinker" w:cs="Blinker"/>
                      <w:lang w:val="fr-FR"/>
                    </w:rPr>
                    <w:t xml:space="preserve">06/2023 </w:t>
                  </w:r>
                </w:p>
                <w:p w14:paraId="5482C258" w14:textId="78D3DC03" w:rsidR="002F4999" w:rsidRPr="00EA5CF2" w:rsidRDefault="00EA5CF2">
                  <w:pPr>
                    <w:pStyle w:val="documentright-boxpaddedline"/>
                    <w:spacing w:line="280" w:lineRule="atLeast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</w:pPr>
                  <w:r w:rsidRPr="00EA5CF2">
                    <w:rPr>
                      <w:rStyle w:val="documenttxtBold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>Lycée Saint Michel</w:t>
                  </w:r>
                  <w:r w:rsidRPr="00EA5CF2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-</w:t>
                  </w:r>
                  <w:r w:rsidRPr="00EA5CF2">
                    <w:rPr>
                      <w:rStyle w:val="divdocumentright-box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 </w:t>
                  </w:r>
                  <w:r w:rsidRPr="00EA5CF2">
                    <w:rPr>
                      <w:rStyle w:val="span"/>
                      <w:rFonts w:ascii="Blinker" w:eastAsia="Blinker" w:hAnsi="Blinker" w:cs="Blinker"/>
                      <w:sz w:val="20"/>
                      <w:szCs w:val="20"/>
                      <w:lang w:val="fr-FR"/>
                    </w:rPr>
                    <w:t xml:space="preserve">Annecy </w:t>
                  </w:r>
                </w:p>
                <w:p w14:paraId="376698DD" w14:textId="77777777" w:rsidR="002F4999" w:rsidRPr="00EA5CF2" w:rsidRDefault="00EA5CF2">
                  <w:pPr>
                    <w:pStyle w:val="documentsectionscspdiv"/>
                    <w:ind w:left="360" w:right="360"/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</w:pPr>
                  <w:r w:rsidRPr="00EA5CF2">
                    <w:rPr>
                      <w:rStyle w:val="divdocumentright-box"/>
                      <w:rFonts w:ascii="Blinker" w:eastAsia="Blinker" w:hAnsi="Blinker" w:cs="Blinker"/>
                      <w:color w:val="46464E"/>
                      <w:lang w:val="fr-FR"/>
                    </w:rPr>
                    <w:t> </w:t>
                  </w:r>
                </w:p>
              </w:tc>
            </w:tr>
          </w:tbl>
          <w:p w14:paraId="725D18AD" w14:textId="77777777" w:rsidR="002F4999" w:rsidRPr="00EA5CF2" w:rsidRDefault="002F4999">
            <w:pPr>
              <w:rPr>
                <w:rStyle w:val="divdocumentleft-boxCharacter"/>
                <w:rFonts w:ascii="Blinker" w:eastAsia="Blinker" w:hAnsi="Blinker" w:cs="Blinker"/>
                <w:sz w:val="20"/>
                <w:szCs w:val="20"/>
                <w:shd w:val="clear" w:color="auto" w:fill="auto"/>
                <w:lang w:val="fr-FR"/>
              </w:rPr>
            </w:pPr>
          </w:p>
        </w:tc>
      </w:tr>
    </w:tbl>
    <w:p w14:paraId="2A005A33" w14:textId="77777777" w:rsidR="002F4999" w:rsidRDefault="00EA5CF2">
      <w:pPr>
        <w:pStyle w:val="div"/>
        <w:spacing w:line="20" w:lineRule="atLeast"/>
        <w:rPr>
          <w:rFonts w:ascii="Blinker" w:eastAsia="Blinker" w:hAnsi="Blinker" w:cs="Blinker"/>
          <w:color w:val="46464E"/>
          <w:sz w:val="20"/>
          <w:szCs w:val="20"/>
        </w:rPr>
      </w:pPr>
      <w:r>
        <w:rPr>
          <w:color w:val="FFFFFF"/>
          <w:sz w:val="2"/>
        </w:rPr>
        <w:t>.</w:t>
      </w:r>
    </w:p>
    <w:sectPr w:rsidR="002F4999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linker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1796F9FE-FA87-4BBA-9CE4-FC113985DBC1}"/>
    <w:embedBold r:id="rId2" w:fontKey="{2B58ECFE-1F79-43D5-A2C5-F96CB44824BD}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3" w:fontKey="{9A915D5A-F72D-4D72-B99A-358EF81ED0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190EA4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8C96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82AD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B4A0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526D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F4BE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7ED2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E8C6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C22A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0CED4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A08D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EE20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FE1F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A6A0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24F7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D40A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12EB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71EF4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06A26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CA69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D243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EC8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DC0B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5E80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12EF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3838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F6EC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42E3E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D0F1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CAED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F84E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6A96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DCFF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CA23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EE7D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6EB3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5F8F9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2C0F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66EC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4800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B4CC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F82A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60F2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705C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9610BDD"/>
    <w:multiLevelType w:val="hybridMultilevel"/>
    <w:tmpl w:val="F336FE3A"/>
    <w:lvl w:ilvl="0" w:tplc="190EA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266F30F3"/>
    <w:multiLevelType w:val="hybridMultilevel"/>
    <w:tmpl w:val="360499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32A51"/>
    <w:multiLevelType w:val="hybridMultilevel"/>
    <w:tmpl w:val="7BE68A8E"/>
    <w:lvl w:ilvl="0" w:tplc="040C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 w15:restartNumberingAfterBreak="0">
    <w:nsid w:val="39564E6A"/>
    <w:multiLevelType w:val="hybridMultilevel"/>
    <w:tmpl w:val="A8040C50"/>
    <w:lvl w:ilvl="0" w:tplc="040C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9" w15:restartNumberingAfterBreak="0">
    <w:nsid w:val="3DDF42E4"/>
    <w:multiLevelType w:val="hybridMultilevel"/>
    <w:tmpl w:val="7854B1C6"/>
    <w:lvl w:ilvl="0" w:tplc="488C96D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416A4174"/>
    <w:multiLevelType w:val="hybridMultilevel"/>
    <w:tmpl w:val="668C94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55F853ED"/>
    <w:multiLevelType w:val="hybridMultilevel"/>
    <w:tmpl w:val="CFB2912C"/>
    <w:lvl w:ilvl="0" w:tplc="190EA4D6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2" w15:restartNumberingAfterBreak="0">
    <w:nsid w:val="5A786F91"/>
    <w:multiLevelType w:val="hybridMultilevel"/>
    <w:tmpl w:val="ADDA047A"/>
    <w:lvl w:ilvl="0" w:tplc="040C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5E7C7670"/>
    <w:multiLevelType w:val="hybridMultilevel"/>
    <w:tmpl w:val="EC447170"/>
    <w:lvl w:ilvl="0" w:tplc="190EA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6DE41B4B"/>
    <w:multiLevelType w:val="hybridMultilevel"/>
    <w:tmpl w:val="149038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83225105">
    <w:abstractNumId w:val="0"/>
  </w:num>
  <w:num w:numId="2" w16cid:durableId="704789286">
    <w:abstractNumId w:val="1"/>
  </w:num>
  <w:num w:numId="3" w16cid:durableId="178127105">
    <w:abstractNumId w:val="2"/>
  </w:num>
  <w:num w:numId="4" w16cid:durableId="607081185">
    <w:abstractNumId w:val="3"/>
  </w:num>
  <w:num w:numId="5" w16cid:durableId="1804883202">
    <w:abstractNumId w:val="4"/>
  </w:num>
  <w:num w:numId="6" w16cid:durableId="585263423">
    <w:abstractNumId w:val="12"/>
  </w:num>
  <w:num w:numId="7" w16cid:durableId="1306742703">
    <w:abstractNumId w:val="8"/>
  </w:num>
  <w:num w:numId="8" w16cid:durableId="788469919">
    <w:abstractNumId w:val="10"/>
  </w:num>
  <w:num w:numId="9" w16cid:durableId="1384214438">
    <w:abstractNumId w:val="5"/>
  </w:num>
  <w:num w:numId="10" w16cid:durableId="1480145447">
    <w:abstractNumId w:val="9"/>
  </w:num>
  <w:num w:numId="11" w16cid:durableId="33776439">
    <w:abstractNumId w:val="13"/>
  </w:num>
  <w:num w:numId="12" w16cid:durableId="1646935099">
    <w:abstractNumId w:val="11"/>
  </w:num>
  <w:num w:numId="13" w16cid:durableId="769207396">
    <w:abstractNumId w:val="7"/>
  </w:num>
  <w:num w:numId="14" w16cid:durableId="1137842384">
    <w:abstractNumId w:val="14"/>
  </w:num>
  <w:num w:numId="15" w16cid:durableId="995108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99"/>
    <w:rsid w:val="000139B7"/>
    <w:rsid w:val="000421F5"/>
    <w:rsid w:val="000607D3"/>
    <w:rsid w:val="000A44E3"/>
    <w:rsid w:val="000A7732"/>
    <w:rsid w:val="000C207F"/>
    <w:rsid w:val="000C6A5B"/>
    <w:rsid w:val="000D3C3B"/>
    <w:rsid w:val="000D3E86"/>
    <w:rsid w:val="000F086A"/>
    <w:rsid w:val="000F6321"/>
    <w:rsid w:val="00154EAD"/>
    <w:rsid w:val="00163F28"/>
    <w:rsid w:val="001A4BE8"/>
    <w:rsid w:val="001B0103"/>
    <w:rsid w:val="001B3A03"/>
    <w:rsid w:val="001C6EC3"/>
    <w:rsid w:val="001D2F78"/>
    <w:rsid w:val="001E059A"/>
    <w:rsid w:val="001E19B2"/>
    <w:rsid w:val="00207AA6"/>
    <w:rsid w:val="0023110C"/>
    <w:rsid w:val="00252B4D"/>
    <w:rsid w:val="002E706A"/>
    <w:rsid w:val="002F45A1"/>
    <w:rsid w:val="002F4999"/>
    <w:rsid w:val="00312AF4"/>
    <w:rsid w:val="003132B3"/>
    <w:rsid w:val="00313319"/>
    <w:rsid w:val="00317582"/>
    <w:rsid w:val="003412B3"/>
    <w:rsid w:val="00355EFB"/>
    <w:rsid w:val="00371593"/>
    <w:rsid w:val="003B1D57"/>
    <w:rsid w:val="003B5411"/>
    <w:rsid w:val="003D18F0"/>
    <w:rsid w:val="003E1370"/>
    <w:rsid w:val="003F1151"/>
    <w:rsid w:val="00410A38"/>
    <w:rsid w:val="004176F3"/>
    <w:rsid w:val="00424199"/>
    <w:rsid w:val="00454B6E"/>
    <w:rsid w:val="00472AFD"/>
    <w:rsid w:val="00472CA3"/>
    <w:rsid w:val="00492CD9"/>
    <w:rsid w:val="004B1524"/>
    <w:rsid w:val="004C3E27"/>
    <w:rsid w:val="004C4F9C"/>
    <w:rsid w:val="004D680A"/>
    <w:rsid w:val="00503359"/>
    <w:rsid w:val="00524AB7"/>
    <w:rsid w:val="005414AD"/>
    <w:rsid w:val="0054553D"/>
    <w:rsid w:val="00566CDB"/>
    <w:rsid w:val="00576EAF"/>
    <w:rsid w:val="00584259"/>
    <w:rsid w:val="005B510A"/>
    <w:rsid w:val="005D3C97"/>
    <w:rsid w:val="005D5B0F"/>
    <w:rsid w:val="005F6F8D"/>
    <w:rsid w:val="00601B1E"/>
    <w:rsid w:val="00613BF1"/>
    <w:rsid w:val="00616577"/>
    <w:rsid w:val="006405F9"/>
    <w:rsid w:val="00672D9D"/>
    <w:rsid w:val="00676530"/>
    <w:rsid w:val="006A6E24"/>
    <w:rsid w:val="006E118E"/>
    <w:rsid w:val="00735D4B"/>
    <w:rsid w:val="0073724B"/>
    <w:rsid w:val="007433CF"/>
    <w:rsid w:val="007A5AFA"/>
    <w:rsid w:val="007B43B2"/>
    <w:rsid w:val="007D568A"/>
    <w:rsid w:val="00800064"/>
    <w:rsid w:val="00820001"/>
    <w:rsid w:val="008553F7"/>
    <w:rsid w:val="00880342"/>
    <w:rsid w:val="008A11B9"/>
    <w:rsid w:val="008A2E7B"/>
    <w:rsid w:val="00915AC4"/>
    <w:rsid w:val="0092405C"/>
    <w:rsid w:val="00943639"/>
    <w:rsid w:val="00966EF5"/>
    <w:rsid w:val="00973AD6"/>
    <w:rsid w:val="009818DD"/>
    <w:rsid w:val="009D0AD6"/>
    <w:rsid w:val="009E60EA"/>
    <w:rsid w:val="00A118A1"/>
    <w:rsid w:val="00A40045"/>
    <w:rsid w:val="00A50585"/>
    <w:rsid w:val="00A76224"/>
    <w:rsid w:val="00A77FA5"/>
    <w:rsid w:val="00A949DF"/>
    <w:rsid w:val="00AA24D6"/>
    <w:rsid w:val="00AC418D"/>
    <w:rsid w:val="00AE0CA1"/>
    <w:rsid w:val="00B026FE"/>
    <w:rsid w:val="00B25823"/>
    <w:rsid w:val="00B27BC6"/>
    <w:rsid w:val="00B3027E"/>
    <w:rsid w:val="00B42A8D"/>
    <w:rsid w:val="00B83249"/>
    <w:rsid w:val="00B8674E"/>
    <w:rsid w:val="00BA40ED"/>
    <w:rsid w:val="00BB5F80"/>
    <w:rsid w:val="00BD2C0E"/>
    <w:rsid w:val="00BE60BB"/>
    <w:rsid w:val="00C054AD"/>
    <w:rsid w:val="00C16AF1"/>
    <w:rsid w:val="00C27EC0"/>
    <w:rsid w:val="00C5518F"/>
    <w:rsid w:val="00C6232A"/>
    <w:rsid w:val="00C74B9D"/>
    <w:rsid w:val="00C762D4"/>
    <w:rsid w:val="00CC028E"/>
    <w:rsid w:val="00CD470B"/>
    <w:rsid w:val="00D86804"/>
    <w:rsid w:val="00DC534C"/>
    <w:rsid w:val="00DC6090"/>
    <w:rsid w:val="00DD12ED"/>
    <w:rsid w:val="00E475CE"/>
    <w:rsid w:val="00E47A27"/>
    <w:rsid w:val="00E61527"/>
    <w:rsid w:val="00EA5CF2"/>
    <w:rsid w:val="00F14451"/>
    <w:rsid w:val="00F34DD5"/>
    <w:rsid w:val="00F52E56"/>
    <w:rsid w:val="00F920F1"/>
    <w:rsid w:val="00F95E9F"/>
    <w:rsid w:val="00FD5C2E"/>
    <w:rsid w:val="00FF037A"/>
    <w:rsid w:val="00FF3B40"/>
    <w:rsid w:val="00FF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28F7"/>
  <w15:docId w15:val="{FCEC1380-138E-4962-BB78-71B3D0224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cell">
    <w:name w:val="documentleftcell"/>
    <w:basedOn w:val="Policepardfaut"/>
    <w:rPr>
      <w:shd w:val="clear" w:color="auto" w:fill="3F3F3F"/>
    </w:rPr>
  </w:style>
  <w:style w:type="paragraph" w:customStyle="1" w:styleId="divdocumentleft-box">
    <w:name w:val="div_document_left-box"/>
    <w:basedOn w:val="Normal"/>
    <w:pPr>
      <w:pBdr>
        <w:left w:val="none" w:sz="0" w:space="31" w:color="auto"/>
        <w:right w:val="none" w:sz="0" w:space="20" w:color="auto"/>
      </w:pBdr>
      <w:shd w:val="clear" w:color="auto" w:fill="3F3F3F"/>
    </w:pPr>
    <w:rPr>
      <w:color w:val="FFFFFF"/>
      <w:shd w:val="clear" w:color="auto" w:fill="3F3F3F"/>
    </w:rPr>
  </w:style>
  <w:style w:type="character" w:customStyle="1" w:styleId="divdocumentdivsectiondivparagraphfirstparagraphparagraphpict">
    <w:name w:val="div_document_div_section_div_paragraph_firstparagraph_paragraphpict"/>
    <w:basedOn w:val="Policepardfaut"/>
  </w:style>
  <w:style w:type="paragraph" w:customStyle="1" w:styleId="documentprflPic">
    <w:name w:val="document_prflPic"/>
    <w:basedOn w:val="Normal"/>
    <w:pPr>
      <w:jc w:val="center"/>
      <w:textAlignment w:val="center"/>
    </w:pPr>
  </w:style>
  <w:style w:type="paragraph" w:customStyle="1" w:styleId="documentprflPicfield">
    <w:name w:val="document_prflPic_field"/>
    <w:basedOn w:val="Normal"/>
    <w:pPr>
      <w:jc w:val="center"/>
      <w:textAlignment w:val="center"/>
    </w:pPr>
  </w:style>
  <w:style w:type="character" w:customStyle="1" w:styleId="documentprflPicimg">
    <w:name w:val="document_prflPic_img"/>
    <w:basedOn w:val="Policepardfaut"/>
  </w:style>
  <w:style w:type="paragraph" w:customStyle="1" w:styleId="documentclear">
    <w:name w:val="document_clear"/>
    <w:basedOn w:val="Normal"/>
  </w:style>
  <w:style w:type="table" w:customStyle="1" w:styleId="divdocumentleft-boxsectionidSECTIONPICT">
    <w:name w:val="div_document_left-box_section_id^=SECTION_PICT"/>
    <w:basedOn w:val="TableauNormal"/>
    <w:tblPr/>
  </w:style>
  <w:style w:type="paragraph" w:customStyle="1" w:styleId="documentSECTIONCNTC">
    <w:name w:val="document_SECTION_CNTC"/>
    <w:basedOn w:val="Normal"/>
  </w:style>
  <w:style w:type="paragraph" w:customStyle="1" w:styleId="picturepadding">
    <w:name w:val="picturepadding"/>
    <w:basedOn w:val="Normal"/>
    <w:pPr>
      <w:spacing w:line="980" w:lineRule="atLeast"/>
    </w:pPr>
    <w:rPr>
      <w:sz w:val="60"/>
      <w:szCs w:val="60"/>
    </w:rPr>
  </w:style>
  <w:style w:type="paragraph" w:customStyle="1" w:styleId="documentleft-boxheading">
    <w:name w:val="document_left-box_heading"/>
    <w:basedOn w:val="Normal"/>
  </w:style>
  <w:style w:type="paragraph" w:customStyle="1" w:styleId="documentleft-boxsectiontitle">
    <w:name w:val="document_left-box_sectiontitle"/>
    <w:basedOn w:val="Normal"/>
    <w:pPr>
      <w:pBdr>
        <w:top w:val="single" w:sz="8" w:space="0" w:color="FFFFFF"/>
      </w:pBdr>
    </w:pPr>
  </w:style>
  <w:style w:type="paragraph" w:customStyle="1" w:styleId="titlepadding">
    <w:name w:val="titlepadding"/>
    <w:basedOn w:val="Normal"/>
    <w:pPr>
      <w:spacing w:line="100" w:lineRule="atLeast"/>
    </w:pPr>
    <w:rPr>
      <w:sz w:val="10"/>
      <w:szCs w:val="10"/>
    </w:rPr>
  </w:style>
  <w:style w:type="character" w:customStyle="1" w:styleId="titlepaddingCharacter">
    <w:name w:val="titlepadding Character"/>
    <w:basedOn w:val="Policepardfaut"/>
    <w:rPr>
      <w:sz w:val="10"/>
      <w:szCs w:val="10"/>
    </w:rPr>
  </w:style>
  <w:style w:type="paragraph" w:customStyle="1" w:styleId="documentsectionparagraph">
    <w:name w:val="document_section_paragraph"/>
    <w:basedOn w:val="Normal"/>
    <w:pPr>
      <w:pBdr>
        <w:top w:val="none" w:sz="0" w:space="10" w:color="auto"/>
      </w:pBdr>
    </w:pPr>
  </w:style>
  <w:style w:type="character" w:customStyle="1" w:styleId="documentcell-small">
    <w:name w:val="document_cell-small"/>
    <w:basedOn w:val="Policepardfaut"/>
  </w:style>
  <w:style w:type="character" w:customStyle="1" w:styleId="documentcell-large">
    <w:name w:val="document_cell-large"/>
    <w:basedOn w:val="Policepardfaut"/>
  </w:style>
  <w:style w:type="paragraph" w:customStyle="1" w:styleId="documentMFRzipprefix">
    <w:name w:val="document_MFR_zipprefix"/>
    <w:basedOn w:val="Normal"/>
  </w:style>
  <w:style w:type="character" w:customStyle="1" w:styleId="span">
    <w:name w:val="span"/>
    <w:basedOn w:val="Policepardfaut"/>
    <w:rPr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table" w:customStyle="1" w:styleId="table">
    <w:name w:val="table"/>
    <w:basedOn w:val="TableauNormal"/>
    <w:tblPr/>
  </w:style>
  <w:style w:type="paragraph" w:customStyle="1" w:styleId="documentcell-smalldiv">
    <w:name w:val="document_cell-small &gt; div"/>
    <w:basedOn w:val="Normal"/>
  </w:style>
  <w:style w:type="character" w:customStyle="1" w:styleId="documentcell-smalldivCharacter">
    <w:name w:val="document_cell-small &gt; div Character"/>
    <w:basedOn w:val="Policepardfaut"/>
  </w:style>
  <w:style w:type="paragraph" w:customStyle="1" w:styleId="documentcell-smallParagraph">
    <w:name w:val="document_cell-small Paragraph"/>
    <w:basedOn w:val="Normal"/>
    <w:pPr>
      <w:pBdr>
        <w:bottom w:val="none" w:sz="0" w:space="8" w:color="auto"/>
      </w:pBdr>
      <w:textAlignment w:val="center"/>
    </w:pPr>
  </w:style>
  <w:style w:type="paragraph" w:customStyle="1" w:styleId="documentSECTIONCNTCsectionnotadditionallnkscspdivnth-child1">
    <w:name w:val="document_SECTION_CNTC + section_not(.additional_lnk)_scspdiv_nth-child(1)"/>
    <w:basedOn w:val="Normal"/>
    <w:pPr>
      <w:spacing w:line="500" w:lineRule="atLeast"/>
    </w:pPr>
  </w:style>
  <w:style w:type="paragraph" w:customStyle="1" w:styleId="documentleft-boxskliSecparagraph">
    <w:name w:val="document_left-box_skliSec_paragraph"/>
    <w:basedOn w:val="Normal"/>
    <w:pPr>
      <w:pBdr>
        <w:top w:val="none" w:sz="0" w:space="5" w:color="auto"/>
      </w:pBdr>
    </w:pPr>
  </w:style>
  <w:style w:type="paragraph" w:customStyle="1" w:styleId="documentparentContainerleft-boxsinglecolumn">
    <w:name w:val="document_parentContainer_left-box_singlecolumn"/>
    <w:basedOn w:val="Normal"/>
  </w:style>
  <w:style w:type="character" w:customStyle="1" w:styleId="documenttxtBold">
    <w:name w:val="document_txtBold"/>
    <w:basedOn w:val="Policepardfaut"/>
    <w:rPr>
      <w:b/>
      <w:bCs/>
    </w:rPr>
  </w:style>
  <w:style w:type="character" w:customStyle="1" w:styleId="documentskliSecparagraphfieldp">
    <w:name w:val="document_skliSec_paragraph_field_p"/>
    <w:basedOn w:val="Policepardfaut"/>
  </w:style>
  <w:style w:type="character" w:customStyle="1" w:styleId="documentMFRbeforecolonspace">
    <w:name w:val="document_MFR_beforecolonspace"/>
    <w:basedOn w:val="Policepardfaut"/>
  </w:style>
  <w:style w:type="paragraph" w:customStyle="1" w:styleId="fieldratingBar">
    <w:name w:val="field + ratingBar"/>
    <w:basedOn w:val="Normal"/>
  </w:style>
  <w:style w:type="character" w:customStyle="1" w:styleId="fieldratingBarCharacter">
    <w:name w:val="field + ratingBar Character"/>
    <w:basedOn w:val="Policepardfaut"/>
  </w:style>
  <w:style w:type="paragraph" w:customStyle="1" w:styleId="documentsectionscspdiv">
    <w:name w:val="document_section_scspdiv"/>
    <w:basedOn w:val="Normal"/>
    <w:pPr>
      <w:spacing w:line="500" w:lineRule="atLeast"/>
    </w:pPr>
    <w:rPr>
      <w:sz w:val="20"/>
      <w:szCs w:val="20"/>
    </w:rPr>
  </w:style>
  <w:style w:type="paragraph" w:customStyle="1" w:styleId="documentsectionscspdivnth-child1">
    <w:name w:val="document_section_scspdiv_nth-child(1)"/>
    <w:basedOn w:val="Normal"/>
    <w:rPr>
      <w:vanish/>
    </w:rPr>
  </w:style>
  <w:style w:type="paragraph" w:customStyle="1" w:styleId="documentleft-boxlangSecparagraph">
    <w:name w:val="document_left-box_langSec_paragraph"/>
    <w:basedOn w:val="Normal"/>
    <w:pPr>
      <w:pBdr>
        <w:top w:val="none" w:sz="0" w:space="5" w:color="auto"/>
      </w:pBdr>
    </w:pPr>
  </w:style>
  <w:style w:type="paragraph" w:customStyle="1" w:styleId="documentlangSecparagraphfield">
    <w:name w:val="document_langSec_paragraph_field"/>
    <w:basedOn w:val="Normal"/>
  </w:style>
  <w:style w:type="character" w:customStyle="1" w:styleId="documentlangSecfieldany">
    <w:name w:val="document_langSec_field_any"/>
    <w:basedOn w:val="Policepardfaut"/>
  </w:style>
  <w:style w:type="character" w:customStyle="1" w:styleId="documenthide-colonlang-colon">
    <w:name w:val="document_hide-colon_lang-colon"/>
    <w:basedOn w:val="Policepardfaut"/>
    <w:rPr>
      <w:vanish/>
    </w:rPr>
  </w:style>
  <w:style w:type="paragraph" w:customStyle="1" w:styleId="documentleft-boxsectionnth-last-of-type1">
    <w:name w:val="document_left-box_section_nth-last-of-type(1)"/>
    <w:basedOn w:val="Normal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divdocumentleft-boxCharacter">
    <w:name w:val="div_document_left-box Character"/>
    <w:basedOn w:val="Policepardfaut"/>
    <w:rPr>
      <w:color w:val="FFFFFF"/>
      <w:shd w:val="clear" w:color="auto" w:fill="3F3F3F"/>
    </w:rPr>
  </w:style>
  <w:style w:type="character" w:customStyle="1" w:styleId="documentrightcell">
    <w:name w:val="documentrightcell"/>
    <w:basedOn w:val="Policepardfaut"/>
  </w:style>
  <w:style w:type="character" w:customStyle="1" w:styleId="divdocumentright-box">
    <w:name w:val="div_document_right-box"/>
    <w:basedOn w:val="Policepardfaut"/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name">
    <w:name w:val="document_name"/>
    <w:basedOn w:val="Normal"/>
    <w:pPr>
      <w:pBdr>
        <w:bottom w:val="none" w:sz="0" w:space="10" w:color="auto"/>
      </w:pBdr>
      <w:spacing w:line="700" w:lineRule="atLeast"/>
    </w:pPr>
    <w:rPr>
      <w:b/>
      <w:bCs/>
      <w:color w:val="3F3F3F"/>
      <w:spacing w:val="10"/>
      <w:sz w:val="72"/>
      <w:szCs w:val="72"/>
    </w:rPr>
  </w:style>
  <w:style w:type="paragraph" w:customStyle="1" w:styleId="borderbottom">
    <w:name w:val="borderbottom"/>
    <w:basedOn w:val="Normal"/>
    <w:pPr>
      <w:pBdr>
        <w:bottom w:val="single" w:sz="40" w:space="0" w:color="000000"/>
      </w:pBdr>
      <w:spacing w:line="100" w:lineRule="atLeast"/>
    </w:pPr>
    <w:rPr>
      <w:sz w:val="10"/>
      <w:szCs w:val="10"/>
    </w:rPr>
  </w:style>
  <w:style w:type="paragraph" w:customStyle="1" w:styleId="documentright-boxheading">
    <w:name w:val="document_right-box_heading"/>
    <w:basedOn w:val="Normal"/>
    <w:pPr>
      <w:spacing w:line="300" w:lineRule="atLeast"/>
    </w:pPr>
  </w:style>
  <w:style w:type="paragraph" w:customStyle="1" w:styleId="documentright-boxsectionnth-child1sectionsectiontitle">
    <w:name w:val="document_right-box &gt; section_nth-child(1) + section_sectiontitle"/>
    <w:basedOn w:val="Normal"/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</w:style>
  <w:style w:type="paragraph" w:customStyle="1" w:styleId="documentright-boxsectiontitle">
    <w:name w:val="document_right-box_sectiontitle"/>
    <w:basedOn w:val="Normal"/>
    <w:pPr>
      <w:pBdr>
        <w:top w:val="single" w:sz="8" w:space="0" w:color="000000"/>
      </w:pBdr>
    </w:pPr>
    <w:rPr>
      <w:color w:val="000000"/>
    </w:rPr>
  </w:style>
  <w:style w:type="paragraph" w:customStyle="1" w:styleId="documentright-boxpaddedline">
    <w:name w:val="document_right-box_paddedline"/>
    <w:basedOn w:val="Normal"/>
    <w:rPr>
      <w:color w:val="000000"/>
    </w:rPr>
  </w:style>
  <w:style w:type="character" w:customStyle="1" w:styleId="documentjobdates">
    <w:name w:val="document_jobdates"/>
    <w:basedOn w:val="Policepardfaut"/>
    <w:rPr>
      <w:sz w:val="20"/>
      <w:szCs w:val="20"/>
    </w:rPr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Policepardfaut"/>
    <w:rPr>
      <w:sz w:val="20"/>
      <w:szCs w:val="20"/>
    </w:rPr>
  </w:style>
  <w:style w:type="table" w:customStyle="1" w:styleId="divdocumentright-table">
    <w:name w:val="div_document_right-table"/>
    <w:basedOn w:val="TableauNormal"/>
    <w:tblPr/>
  </w:style>
  <w:style w:type="table" w:customStyle="1" w:styleId="documentparentContainer">
    <w:name w:val="document_parentContainer"/>
    <w:basedOn w:val="Tableau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4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Matisse Leroy</vt:lpstr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Matisse Leroy</dc:title>
  <dc:creator>Matisse LEROY</dc:creator>
  <cp:lastModifiedBy>Matisse LEROY</cp:lastModifiedBy>
  <cp:revision>127</cp:revision>
  <dcterms:created xsi:type="dcterms:W3CDTF">2023-12-11T23:10:00Z</dcterms:created>
  <dcterms:modified xsi:type="dcterms:W3CDTF">2024-07-10T12:09:00Z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dbc05b87-f355-4876-95c9-0820c033fd37</vt:lpwstr>
  </property>
  <property fmtid="{D5CDD505-2E9C-101B-9397-08002B2CF9AE}" pid="3" name="x1ye=0">
    <vt:lpwstr>4GUAAB+LCAAAAAAABAAUm7WWg1AURT+IArcS1+DeQXD3AF8/TE0WCx73nrN3EQbCBA4RGB6HWZHmSZRBBJiGaYimBJKB4NK/Dimlm3AEzlVhJd031LLZmMP0vywPyoa6GXsJ7fjA21h4yzqKc2288MIWPOGizEruSykur4B9iGDEtV1HjjnLq4NgTR6tibC2RMMucuTWfDuGWFYUuW9gEyHcBJ6Pzh5RFzMSMkVigbqzphNergJtDr5PiCOrNz8</vt:lpwstr>
  </property>
  <property fmtid="{D5CDD505-2E9C-101B-9397-08002B2CF9AE}" pid="4" name="x1ye=1">
    <vt:lpwstr>QVBqbOLFDe/uwjeqpPWj9EtLEvN2iN95+eQd3A+3Et/kcicGqOesAoriZTwYn9FkNA9wOZLbgjt1KdF4B4NbE/lClcpn67KIZKK7mEIR3rSyW8L3BRR+xU6E8XCLDZAkX0UCTwXFV02BF5AT9aEISvykSBz3w68ctogWoOQ4Dy139EqyWqZ7pxF2rG8omNLrDLlhWddZIb/QiJRPfvJdrldFk10uBaNBurRKTVX6nLf84aW0tZXqU28d/4g9B20</vt:lpwstr>
  </property>
  <property fmtid="{D5CDD505-2E9C-101B-9397-08002B2CF9AE}" pid="5" name="x1ye=10">
    <vt:lpwstr>o1maOipAMD/DFyf1kfrfr+Biv/klX+tL/JcEHqthagtMZsuCHXFAG2nEw8S8FVKJ3YS5S9l9Ny7b95HYzZh1UglVTcJ+ZWamJvO3aRwilnfwd5klpe8NN8BT0LwIl094RKuz2KERjma8+L7R31bzB8Oj8HL9SwE1CXUXyWJ+Cnb2p+0u4Bz/ZHMt1zCX/xINaKwyQ6+uvcvOTq28aj9erH8NrPbfgYO12+nxlO6bNzy183n1h1SWLaBvyPYn6j3</vt:lpwstr>
  </property>
  <property fmtid="{D5CDD505-2E9C-101B-9397-08002B2CF9AE}" pid="6" name="x1ye=100">
    <vt:lpwstr>ssQ4oB9eZGC8LslHaas6uyVPGvGZuuGvq7yrXqKiKBiSPcxWnp/NvBQ4wXH62D4u/onkUSkFM6PQnJCNQc1tgQtmb8jxmcFKow7WApmCW/5NjQyp77ySFQx94wI7YeubqoT7zYMAE18MgCIDj0RUPXA9tBul6niYXC4Yx2PZseO4PWWfS5Dpm3ubPy4YGfgOY1Ag3IuKMvTxWhxORreQI/TDAwV7xqsop4yRxR5zZ+9Bcqss1mvgu7aFBFlvsUY</vt:lpwstr>
  </property>
  <property fmtid="{D5CDD505-2E9C-101B-9397-08002B2CF9AE}" pid="7" name="x1ye=101">
    <vt:lpwstr>GFjMU/ToKAul1ZbaIn9XPIUUaDZCeVSg9nOvy3OYi2/tp6kcgCEUhGd3fm2ESXPH7RHrNcegCuEe3LnUq+4Oot6RshCiNpeL7cyRoLzchur45BNhGLXju7Q6kW32e7YX7vxVS7Vs9r6X86m9uw44P9qwpw4avmX71HX2GGNmfCBS8DmHbt5wwrjS5bdgvSfJxqqP8jJ5+xwDF6WlYzCCS3I78ViC6K0M9jDh3s+SjhaqfmwrpznA4brTJGsRve4</vt:lpwstr>
  </property>
  <property fmtid="{D5CDD505-2E9C-101B-9397-08002B2CF9AE}" pid="8" name="x1ye=102">
    <vt:lpwstr>wB9sxyYfCAkEQPLWb224ZUyjfuw03pXdall1eOQFbLsHQd5GFRLE5Vvbb7QREvpu0GINFiEhZQBoug5uo4/1V3BCCeD18efU5pBcEtAfL1J+bUwt4d6ABZj7BtZutbmNW93VuPr3jYOWP6PGbKsO0JU/fakt8yUvsTOkGPoGN9aJzOg9DuXO8haJqlPvxVwlGQpJRwoRu8PcaybqOjQ6lznJYQp1Ct9euzbQExHrykJyh8bLwoVsLVJjok7XidY</vt:lpwstr>
  </property>
  <property fmtid="{D5CDD505-2E9C-101B-9397-08002B2CF9AE}" pid="9" name="x1ye=103">
    <vt:lpwstr>JvjnPWBDj+QG0Dr9DIw7qJOHwnUB5qpjh0jftGmgf+iVgJdPKVOo2hDfAjGr9VN8clrxDZhAUdEfwdh3+EbrP8A0FLUsuBlAAA=</vt:lpwstr>
  </property>
  <property fmtid="{D5CDD505-2E9C-101B-9397-08002B2CF9AE}" pid="10" name="x1ye=11">
    <vt:lpwstr>bD9FUb4EnXB73to89fdsATYpNNcEBKDt8+bVuqMoyRJwbsDXXlVnvvLokoBZBEVu4fr4g5YRiSa/3Y1H98ddSUyzVfeczSmpzFvAum1CfXFduLT+hEkUywmEtEFXwVslwNMyJscNY1Xn88yAS2zk2HjznV8HI7nLC1ywyLndHrf9p3qJLcZMlVNIzpMJwruL9JZGQehnXBCDCovSM8ncxIVRE8FwVysQ6y68LZHUtM1AndbB/27GfgiB1rV6eLM</vt:lpwstr>
  </property>
  <property fmtid="{D5CDD505-2E9C-101B-9397-08002B2CF9AE}" pid="11" name="x1ye=12">
    <vt:lpwstr>8xYIPBixj88JJD66IOboOTW9YPwyMF2FGmWL8nAfi2O4gRv4jqeveFHgb19y+bGfTyEwMQvv9aqm52iNlUu3uEjtnyxxb3e5xIFGuoT+ZJa39zi1xFux80pIFfosDWlV8bd3wefOfCbJxOJm0vR7EgSKsn4yt2X8SpRUTLVP0qf+fDMCYJJHaOBVkwAZbeWo8sHbRlAqakO8MhZMJUTo46bioxbN0xbKzw8mLKndepg7/ek8uDx8c6XVgaBKybx</vt:lpwstr>
  </property>
  <property fmtid="{D5CDD505-2E9C-101B-9397-08002B2CF9AE}" pid="12" name="x1ye=13">
    <vt:lpwstr>bJ74Ux8H9QJfv7rV5xNGHj9veOMSs08P4qwD4XEUkae6nojNgMp8aozU2lzze1bQj4Xw3F0lsTPQDfS1PWAuFxQt8JWI4qW5iL6bSETMAPEwEo/06z4J2WAXEVVt0RHdPIkTPcSatwjDy9r5wsd4/AIp9yiilap0RLFE1OKEgZ6KLPdtVb3PRbJ7KcdmbJPIZCJB/TKmwB4aSYktPqb547jJQEEZBASiE2urUctYQHa7XgStMmBX50UN1wSNa2k</vt:lpwstr>
  </property>
  <property fmtid="{D5CDD505-2E9C-101B-9397-08002B2CF9AE}" pid="13" name="x1ye=14">
    <vt:lpwstr>IeoJ4xJ75jDO6KpUEdXVQog4Ov/UzSO8ucReBfInBMxNGsDVDKU1ru+L5MTBmkwlICXMKMyrokYSJWJROz9QjQZR/Isos16z/f3zuyIklr36nV0O84C8zUfcwJENoXP7HtB8rfTRv1dQfaejDQmt2x4OuIZqJQTYHcTjyt4+B8VYgcq14birI+a+qt66Vxf7Y5otlZtkHi+sLcmLfEk9XoCFnSASndq+O10JK25tPUh3MawGaYjFdEXafmfGXwH</vt:lpwstr>
  </property>
  <property fmtid="{D5CDD505-2E9C-101B-9397-08002B2CF9AE}" pid="14" name="x1ye=15">
    <vt:lpwstr>Dtlfzjcgh82cORwExfSvi7nQB8w5FlxY+thBEsihctlf0rASCrjO+BQbMqhobKMiVk7npyqNB/fybs1xxIM1jor/jdvnfFGwPf6Olm3j4tHG+nju3OI6nFqeFQv1jcnpf38SKcHKuZbpQxfPJG0xRZEkAMzqchHWvszJ1BafQIYuO1tNH78GrTyq5TO8hkaZgeFRdTuyli4HETrwxfTd2sHRpG0WCEldmjsFJjC5RQO3NB780iQTs1mj/AXYaWf</vt:lpwstr>
  </property>
  <property fmtid="{D5CDD505-2E9C-101B-9397-08002B2CF9AE}" pid="15" name="x1ye=16">
    <vt:lpwstr>WwBhbo+gBPwY1K1iPBBZxTrzSGt+Q5jG5bZZ35ISK8IdcTXrK64PxP1DZZrXewvsBbkJF+q1vmwRvWwsXftFVi1gynFKC7L8azNr8I9pxxADSzt9Od+yvZHf04vpavvKLNnX0Qbi6OgifdvaFu+wyV0VOXxgb+Y7YtWuKyleACPRw+TQzHh1fqyjYZ6hVfdVgp9CfcY55rPKN20fIwcV0i3oROU77k3vhOa4IhOUV04fn+dHGK1qgNP1xX2+7QK</vt:lpwstr>
  </property>
  <property fmtid="{D5CDD505-2E9C-101B-9397-08002B2CF9AE}" pid="16" name="x1ye=17">
    <vt:lpwstr>uwS+vbYCARyjfIIPiHJBv/9SUZkHGy3AjQrp09GWYcCxc4QoXvMD843bRZs+yBmxLAvIghzC+lBx8m2vzsKN5Pj6Twx8fdrhYXHyutVjOKFd6okrPBFhytYpR2OUNQOoDvs7qx1vubiXrD8Ho1uPScy60Tfuo86pzAzq5vzKhZUqPqAXlbaN5v6y+uAtMuDqkOqSVqLy+PlWIgBWZcgI9sZrycmsyK3RIDzKxPP3ckSYuPqneD3r+RvpH6ewRDI</vt:lpwstr>
  </property>
  <property fmtid="{D5CDD505-2E9C-101B-9397-08002B2CF9AE}" pid="17" name="x1ye=18">
    <vt:lpwstr>hhmH5vV9HjN5r6K91ciTtpND1QmFjQh8ATGOM0K4IDV0mJ79IaGD6Joej+fKbMfFEDdbVDH/lzypySUXU8upmkl/L2QfsOzKMs4CXmY88/TT1KiZJ7gAu8YQw/Bs0GHEpC73wI/ckE3Rv/JBopKzEKlZUHccSVPt7cUXDBpYqGYCTYgIr6uoIonlzi+kklwbdXNmpXPuuZ409SZ5RvWReW5CiHlwx3CHHhf207/nZNDcxCHpkFZr77oXKDAK3fE</vt:lpwstr>
  </property>
  <property fmtid="{D5CDD505-2E9C-101B-9397-08002B2CF9AE}" pid="18" name="x1ye=19">
    <vt:lpwstr>MO74e4YUq69xDStei2kEq4/1JN2rXiCcjDMJ3NFG6xrmXoOBhIt1gdktzAn1bTzPAsmS9Dso7ksSSJbCPulceXYplrfqIS2NLFgt6QbAvk6YPOSzqk8FIFqCEJk/SOlv/5hsETPrr3Upj14OcjUKGveQoij2ic4lIrVcCEh9UZ3QJTKtT0TR8sKr88BqMRPXIVPt1PGl6yVSPR5gxtaJ2GaEOE/jjcPTr0LbIqLbetqN1/7GTylxzWCnbJ17Uco</vt:lpwstr>
  </property>
  <property fmtid="{D5CDD505-2E9C-101B-9397-08002B2CF9AE}" pid="19" name="x1ye=2">
    <vt:lpwstr>J69s+ne/y1Eaivq4V4NXPEzB/0YitmxDfBl4uCLSyq0hA09DEbV0OItcoMT6HcBomXTfUbtZgECmXauAF+HQRtAQrwqO4wWQJ7tU1D+kcv0Fstol7GLa98SjOGGkcy5ifSjs9UmBTeG2JjJQkUXAqXYKOfFNls6tjH3mopiW0AivArGXEky4AFSOJIlQDgIyNyPYdkGyaf0QetcGtbtVVMQ/pAHz9BL3S57p/jhXtTHEvIdcGThT6S7gKhCBhPf</vt:lpwstr>
  </property>
  <property fmtid="{D5CDD505-2E9C-101B-9397-08002B2CF9AE}" pid="20" name="x1ye=20">
    <vt:lpwstr>gH79yqYbe5StBf5VcA6E6dGvjh9Nj/rWS5wePq3q62aXiojc49mxEwvvCkU5cKRbNgKH2G8NMjy9vbA+94xPq2HPlLe8PEvRc+sb0KBIp+fc4TtxPA4XjBub4TsjHga+QbjD3eDfGX2LzZE1qtcuxxtmzLUid0hcegi4FtIntReTflvvvOw44vWLIo2Z8UZIFA+tW2rOiv3MxOUSdxVh99uXqZBFSTYhT5Olu1m6c3QzvLqufYMNy1s0+5afGn5</vt:lpwstr>
  </property>
  <property fmtid="{D5CDD505-2E9C-101B-9397-08002B2CF9AE}" pid="21" name="x1ye=21">
    <vt:lpwstr>l20VOsyBnt5uywvBBwmGCMYB9y7D7Ed8rwGBeo1Rf2s30uer66Xvw96R54OjAVz1DXArtxXAYdsjgzVFnPzmSbQnx788HGG7gDXYBUO1qBaVloUeszUVVUroGLSprEAmaK7DFF8AlWbU0MyJxo2BlVg6bieMKEhjnr7kOPhX2fDkqF9BbKdvbe7bUC99Gtw1ILXp4R8SF5QGPab7aobuo4q+BWipzuf48WNvIqqG/xe8Wf8hLPESptBdk5ZpGaK</vt:lpwstr>
  </property>
  <property fmtid="{D5CDD505-2E9C-101B-9397-08002B2CF9AE}" pid="22" name="x1ye=22">
    <vt:lpwstr>4ieXEMgIB+e6bvVWpI/YxHGyoTAM0r5GfqcNu7+w7ysd0lHOkXevfXC0UYIPX954p9WP4+A90+uwVV/oKOoCbmA6a967Nh/X0cYI1CsiB4IUUFlmjbtoSMJAkYIXltlHNUft0vack1N61n8Z3TH+SbxcxyXC2Sqd6aZ/g4wtq4YXFPdL4XrIWoetwOn3BJVM/nyu7836jWwyKlPB2EvRYgrtCrAlwWnD3ce10RT6csduhwIZjnY8vp0qejnX4uL</vt:lpwstr>
  </property>
  <property fmtid="{D5CDD505-2E9C-101B-9397-08002B2CF9AE}" pid="23" name="x1ye=23">
    <vt:lpwstr>lPB7E3kQ6LheqkpFkrDtiihpOPPAg+MI/CqNPgFuZ2hhIezK9dMTADTVHZdsm7jtkEnK2lVWk++YXPR1PqGkC+BRAfo+GqT9OR9WWJ7TwknoiaCUr8pylQEKqAalKF9RwvFRxynfyr2AhothQkeY4aQBp7NFcDmW+y8OZjPDvkZgKrEKw680wx/hGUPI4uxw0vmYrYyWqnRjaornGH5ywuT89sF1Us0yi3ra65degB5lEjCPNwrZRs6kFwI6aBv</vt:lpwstr>
  </property>
  <property fmtid="{D5CDD505-2E9C-101B-9397-08002B2CF9AE}" pid="24" name="x1ye=24">
    <vt:lpwstr>lbeEhjdfaiZTcRc+dlcSRppPOb3URcuhY7mJmxdIivBdDbZdO3H35plnUksPFNloGZpyGkH1CVux95/mJXWf6Mj24es6WNSvanVS8X9K2ZmCtOAjjCm6l0b6Vrc2fI5WfkuLadV04bgfGX7zBbtakfqLCGOVkxZv9nxfy7sgcEUa1aMw/Mkrs/boikKvM5IomCqiJv+ZWpehKt4+KEzzUMSO3prAjdTla/cT/SpEUa277nIwwnSNk+UJajwR9zF</vt:lpwstr>
  </property>
  <property fmtid="{D5CDD505-2E9C-101B-9397-08002B2CF9AE}" pid="25" name="x1ye=25">
    <vt:lpwstr>ZZzZuD+oTZErmqmEKXW+nDKrgGbho1NQdl3jG1lnQ8is/34QPvq3BEj/Rifu0seCG2BTfvvoQWfM8alUfE49+uOjtGlONkN+blNiysd9tUNPBBIhTsR+Wypi9RI7h4mtbzTTghWrz0xFNzzgpMm6ZEj0nyeSAPo/WpjPJ+UEqq0444JsBpA70sjQZANJ5pfF919VieLHH0DGJo6HF7COyyYco8FJc7FpJOwfYNmZfJQWaA58YDGYcYjhf6sixQR</vt:lpwstr>
  </property>
  <property fmtid="{D5CDD505-2E9C-101B-9397-08002B2CF9AE}" pid="26" name="x1ye=26">
    <vt:lpwstr>08oSxrCTQvdJjZx3SHOObKjQ8ZfIV1c5XQsFpS5jVUD0eTHQXHRakhm1oYqd/MVPTfSvMZrwu6ronS3VyxIHmoy5cYvnP1KyiY01rRqlGls1hG2MPrgZX11GQqNKpl8d2IVA0GjM/KqmzxZ4awV5RmJL65IvMaqaHX8KdeMDqQahIRIu6eRzLm0bINqPr7Nd5viVsFCueT1JHr6l29veIu3LcDLr/ON11SUv0hZ7dQP+/XGT/1Ye7af/h3/QHwy</vt:lpwstr>
  </property>
  <property fmtid="{D5CDD505-2E9C-101B-9397-08002B2CF9AE}" pid="27" name="x1ye=27">
    <vt:lpwstr>D/OWtOtBsPaqbq5lmrfhdhfDE0Rjr/4CQn2hZ/mY0RsroxZ8VjAHXa7gsMHIJGkPNItL9VL2E+bXUtm1v0sOUT6HEOVzWA9zBN7HRZgTkVYeqP7L76NzWMrBsaCjyiWGr2J3S9LxBT79uibU6HHd42/5kq9jnbE6DQtSVQ8PaMz0ea7oAxIspNcpVQEH7t2IcXPJwgsofvftqO/xRIIV+6YNfT0z1KdK8uEL9BSq7ZcZW40L0mK97CwvblqMiV4</vt:lpwstr>
  </property>
  <property fmtid="{D5CDD505-2E9C-101B-9397-08002B2CF9AE}" pid="28" name="x1ye=28">
    <vt:lpwstr>BFJlSOHoi16SAU1DBt9Rs+xOZWB/RAQhfqGKoFnCYMSAx4jYIUV6N1SluzuVl3OL3dYWJG0uo3zjeWdtjKTW9N/8B5LPJF6odNgRXBWlcQw0VoE1Ihpnh85VB1xALGz5EvH0Ws+N5IWa+bPbj2OIYaoz2dtt7aHE/cBadC3tCJJiku/f8Wc3IvjzPnAlGtQu8gk5o40gP06ezCEXM46IryuP0Qalur/YimY2QXxGXeBZaazvWJnNbVzceFSywZQ</vt:lpwstr>
  </property>
  <property fmtid="{D5CDD505-2E9C-101B-9397-08002B2CF9AE}" pid="29" name="x1ye=29">
    <vt:lpwstr>2q+RVq8s9x+WKuuK5GVqyyZu/w/ydIPA0XT7ujUAq69AFnXJ/rEsGfcaNYrOiMFsTwdtdZPJyZTNPC4WkshosOeuan5ev9YD0WwgPWs5fBquMGkcdCj4Tu2imK26lTCNepbG47/d+a/9tjkIt9x93kKMhWV7BEk6mBA7apPLzbTXbM78q01Zr0kx7DDDyWrh8U8tTLptp3k44zoGLrNcq/cmHdkKZ634CnNl31OqqNTW/wzFgiwm8jfVS5PV7HD</vt:lpwstr>
  </property>
  <property fmtid="{D5CDD505-2E9C-101B-9397-08002B2CF9AE}" pid="30" name="x1ye=3">
    <vt:lpwstr>qogPWVrEzXfSlNiiIJCHvsUs0cY9X+8ujIMeXNIHA2J+RzBUkWdLDVTwn7Bwp5GOTDobkzKuoKZkvIA92LKg0zmWqpxpGO2dXi2AZ2jIuyld6q1rwv9UjY7yV8W5pzYVSAZJ4fQyPR7ePTdkQCJeDv867EHJ6W+RHVpP5girD6NS6i4UX7gZVia0dDYoUvHr3tzFvLQYbn08Tf8gIIhbZlRf+GC+iIN1p5N5uOa4Zc0YU5U79qEJiPgeypVimg5</vt:lpwstr>
  </property>
  <property fmtid="{D5CDD505-2E9C-101B-9397-08002B2CF9AE}" pid="31" name="x1ye=30">
    <vt:lpwstr>xQZ3scvsDSa8IKxBJdRAzvfmZNnD9whxiD02Ju/+4VbZLNgGQ/Nc8DCLC+9zHOpE8DBNOt4pF3oYWXgWPd/abnsQIPm1Ic9ACs8yrzklt27rnSSQt/H06Zvxy7JzBTdxyamIqW+duZ+TbtxuaypTnjn1N41Z30DuiQwhVbSc/QqXS9BweM/xqAal7RFvi2LO+T0lM4e0VvGClnjwmfFHkVRBjtkCpQF9v6U3tXO3zsBZbRU57x4puf+bdMt7CjJ</vt:lpwstr>
  </property>
  <property fmtid="{D5CDD505-2E9C-101B-9397-08002B2CF9AE}" pid="32" name="x1ye=31">
    <vt:lpwstr>hOS48ZKRhh7U6jD6RRuZU2DhSU7icBNqJoVtEldAPpmKfK+AnZrlTRw3Cvfqvt7P03DknIiZKXd2011k/6472r1s5q+RrXmuT3lm97Cdf7ALM2cE0PoG2Ll3RH1SyxfxvoSUChLMg3ORy0iVxCFp3dMOZVtKaQ78PiplM7dk4zjfAXafkJjQwj4M+jtEH3EWdyaGNdiXLtPGwfU/ANBzJzq4rOzdBsT3wdi83Y+k226LNYCkAYzuXbv4x2luC/h</vt:lpwstr>
  </property>
  <property fmtid="{D5CDD505-2E9C-101B-9397-08002B2CF9AE}" pid="33" name="x1ye=32">
    <vt:lpwstr>sqJ15z+3HAUdVADDgeKon0aSo0DWqC1TelsS/5T2Xdm2OXdLocxshL44R6P5juofAHxqtQowcC130pBWCxHrYn905WSF6Pftzc/pQrocjIjze+lfvLbHjb5CVq192uBiTybGl2dLGLersjvsj7mQkkkS4YBcOFCxcrAo1VRbev2tCU/CTFnwv+5+nqrzwvN+LHh27OiboGf0mp6Cvg4Y5PjI+tZK92KJX2b6i7TeF46ZLxixzHYLKUoce8b5FKa</vt:lpwstr>
  </property>
  <property fmtid="{D5CDD505-2E9C-101B-9397-08002B2CF9AE}" pid="34" name="x1ye=33">
    <vt:lpwstr>tvnpceqlxCdwtAy/w9foQwazmmJBVH0/7vpDqZ1ZpLPPuNVzPqgICMEpK807Qqa8D3urGSfP0+5NP7dBiaAHDZ6CYQ8icyeBq1CSqIut+AgGpWpjWlXP6IvnByVizFkn+ouUxUxPtA6jgLTIuQ6XkGqm8RZaNKfvxbT3HBF83SjFC7KUXJJMrrmpVUdnU4uLPHF3AB1Iuh+4IrN0FjfpQRlajXRD01TGACZ8pnYpx6vNkAlHPKKRjEIQm1DuGUB</vt:lpwstr>
  </property>
  <property fmtid="{D5CDD505-2E9C-101B-9397-08002B2CF9AE}" pid="35" name="x1ye=34">
    <vt:lpwstr>ws0ocCX6SiohLoknsqbBtb5v4DcW21SV8zg2xYUcJQYH62p8Zxze0tHUyEDnpukBou0AEDKUo+63wSufwCgJmcA5CP7k172HPKrlJmIJaQ628pO2BruDm7vL0MjWtpZkZP+p2c87Z5dz8I3wG8tCesinTpVUvLpE3lvZJs3xlLZt3lM6rIft9DnEjA1Inea/Eh+tBc8EMhzYnAKvpY7wxGSmvbP3IKOmIZ2XRIV3zsejgbr9RwtqhPxGlK7VCqu</vt:lpwstr>
  </property>
  <property fmtid="{D5CDD505-2E9C-101B-9397-08002B2CF9AE}" pid="36" name="x1ye=35">
    <vt:lpwstr>F/ScJDwA4ylGk+BjEbbtxcpCRYP5F5PfuomjhiVcGv0/vzOXb4bYOcl9siyMMHQU/1Q33OJYewFptRCpSbW12Qv/KG2ADaahti4NHpx0ocM1s+NHAl0YOaHLJ7WRuYS66ILMQOIgsVnPnROMb8Fyyipuo6KkuChOXiWNXfsBNfl5Wcnee+oC4o0AL7TO85hUg3zCUPeb7P8OvkWNlqidJKHBNXllCpIt6/HPec3JGQo2UGz443Csayv5EdKwqba</vt:lpwstr>
  </property>
  <property fmtid="{D5CDD505-2E9C-101B-9397-08002B2CF9AE}" pid="37" name="x1ye=36">
    <vt:lpwstr>F7KYJuRgNbUPPpisle+CyzZxtynks19c8dlmb7cE0tOq3w6CTpa2el1HujtGH6Z3mAWzs1TlQVQagO9K4WX+dpqKirnepBQ/bDqWjdSJbFiUqxW37AsrEeii042QKg7mXhsqHYmPSK8rmxjzk2szIgN295pf2anzqjjjOVhmUCSysochiMK/YqY2aqfnQNZTf9W/OJfdYPf1xgaXyA2Y5JwsQaqvvyIlEzwMBJFLblVFeeyI2hhnFdxeLFBypM7</vt:lpwstr>
  </property>
  <property fmtid="{D5CDD505-2E9C-101B-9397-08002B2CF9AE}" pid="38" name="x1ye=37">
    <vt:lpwstr>eQJqCBuInqkyim1/unfAdV8Qo/uYdmyO/jYpfSrnEpoqfl45XGHJf/FAUGxG/pARvwWMqY3VLKPrpKAnwF8Szmtuifw4tLAiBjrpazeMUbEWiGwp8rwBlT4nEsBTUJiOtJTLlU0+qxab9GynN2sU2sfrJWPWP7Hq8r4ClBwpj5PGMqLnBrqzxB/QT1OP58GaOGQc5YFKk5OLsB+iZax1RsS+gc7eKQRA+QMpIFsgRFg8TELbdpJLh72NHdMzk7R</vt:lpwstr>
  </property>
  <property fmtid="{D5CDD505-2E9C-101B-9397-08002B2CF9AE}" pid="39" name="x1ye=38">
    <vt:lpwstr>dWe45a+zZm846bf+8z0QkDMkayfzhlkovXSwIDDP39e434WvLEq5kJYs0AVaxcbd5CdAfV5HFbWIdH8qGdZap+X3Drs7R2Deglfz5DRQRkIIfZGnDqLwQvPktapbDXQIJhlV/jhLbA8mJGiKpykrvjAuARx9bFzvIftgzZ5VrDCKxu7aqiqsONtmeepSatxonZa1+HOH9fUEc92/AhDGY05pPcwmf5ZVDcCRGy78Ny6q2OGHP4TLBKw6NxmzhOn</vt:lpwstr>
  </property>
  <property fmtid="{D5CDD505-2E9C-101B-9397-08002B2CF9AE}" pid="40" name="x1ye=39">
    <vt:lpwstr>Y3wiP5XCBJOG0a7zZxkFR4MhTu55Xq3/6ZJkNOq8FNMPGJCE8/xs7mElJlbGf6J5e0ss/pdN4mpjVcllxC+vA5xxYA2W54cTe9A39L7bmNB0wtRxMNzXFL0JGAOpBOwyuwnq40zU7TIztZKjVXoTGp4FyIHAeVSJ52dLWIMmojobn+e9m1qImBSWyZkds9rx/c55NzhSPMHn9dwZ4U2Sof8iG/5jL2KUNeOo2IEL00xwKKUSclWQI5agLV+vx6k</vt:lpwstr>
  </property>
  <property fmtid="{D5CDD505-2E9C-101B-9397-08002B2CF9AE}" pid="41" name="x1ye=4">
    <vt:lpwstr>h2FuahWUjXoUpS+MYSwgjz4/4wMJMQRCc9kqPsxMPWpPKrSTLqbZ+GKBQ1DnHKqjhYqtQ6RD4zNCom/ZfcUiTiynHXQLZ937tmzNUFbd5iF/oI0p+ZDNlUlrkZxQ0jZvvgd9tL2KJLE1ZAGBDRKv7uu5t0pM4qGuyBsum0FCsf3xA7mPfWeDLX7kR3e8DysxI8e9ESPxmNkFh2wQTkYu+WeFrKbLeev3mz3kQRMuX4VGTGdboE9Jo9UjMhkLv7r</vt:lpwstr>
  </property>
  <property fmtid="{D5CDD505-2E9C-101B-9397-08002B2CF9AE}" pid="42" name="x1ye=40">
    <vt:lpwstr>tv4GuNOirOch1AGHkUq86uwnRK0VNBra97oF2fnpHjXySurjLAPVJ987nX8P4gpqe2F0Oj56nT/dwc08HjpASdtGwX2+sxEfCiH3A99orPlgQp+CUyuxcFvkxJiWWVH0ejvfOECXpBN1rzI6V3wf5+cYqdfKD3nC0IPcIIi7GOp4IO07BpTeDs6Zpk8Gs1e9ZQjyMQ2Nnh0cl7X4U6iP2toHc6DdGZATAs0jWCrGZAq4U12LzTloplQV+j1fyC5</vt:lpwstr>
  </property>
  <property fmtid="{D5CDD505-2E9C-101B-9397-08002B2CF9AE}" pid="43" name="x1ye=41">
    <vt:lpwstr>K3zr7J5SOAZY9PaPzOapqoJaXzmGNAiqD9q2tHBVb4Xb8LAzZiYvMw5y49q7aRVovPuwsvXVT+1ApU9fNQxsDJTzjd93BUBOv6jScjI4kDg30NDEEYVmSfqNDEpS042f8kGhsPghfUUxGioKCsdrgir2/AgPWO4+B/KjeHz+/9evOw+IIoV85JOrFmo68zH9scF2XLpfagu/qCKEv25TsqhWUugN5jhh7S07zW9rZUxdPJ3cGIWjgKEuXyxKquO</vt:lpwstr>
  </property>
  <property fmtid="{D5CDD505-2E9C-101B-9397-08002B2CF9AE}" pid="44" name="x1ye=42">
    <vt:lpwstr>A77/k/aj09RzJTPCY1NYcBFyH48N7fLgAxWwS8bUwiIeRymgV9Rhc7p0Y1WlD/GFXf6R6XKFbJbu+x3fdpH+1icl6iZDe6/Gymt/A40qQu32VbeUYKAPRc2Te+yMmvEltiTDiylDYuCrFB8qIWWi8Qc4ne+ww/+awTrnouaQ5QYveOYN7RgDjYxthn3hg/hawq0DjWJbrbOyJrTVI3j98b5kqgQhtw+tuRnwFyfvb2qWNDlvkcCysYqbP62fced</vt:lpwstr>
  </property>
  <property fmtid="{D5CDD505-2E9C-101B-9397-08002B2CF9AE}" pid="45" name="x1ye=43">
    <vt:lpwstr>O+hEBxTEj/CTnJ54MByt8vmuQrfMemwb8wfhh5YHP/DKDp2rCcNH1wmuuND2FKNNIcOf7A4sG/iISAAO43XNX8x1gcp+jFQSvdcIz9nYmU20ax5D7dvCS+egTQy9+uoEo1Low2H86n7+Of0ePqFNz9c+4pv8+mA1FXPRD5GpyZiiCZCSqKtGLf5tLle9VeAX3kTdxbnnh+medJcptUO8MhLJzkQPzL60FwnkujBzt39RefpdxqbE7dgwFYspF8h</vt:lpwstr>
  </property>
  <property fmtid="{D5CDD505-2E9C-101B-9397-08002B2CF9AE}" pid="46" name="x1ye=44">
    <vt:lpwstr>6mXfZpt3kj/xhyM5YA66X2ev/EW68ecHdgJZ9h4nFqxZLYL8Bb8J7hDrDdYVJjNV1Om/NDXugteOVu0UBcSOHT6ZdWNt056ya6AgVbE/DIavLNDzPyl0JHDVvTr1BSw561N3+xF9ceRAB60lCrnxDuPRP3T92aT5yCLi4VylnvqZKzzB500SWpDVMRqetNhK9mDqJYrIlJwX9zLSc6sdelQJ0psfCPiKLltWuyNwADwGVZjJYAwEXrg/sL/DkFq</vt:lpwstr>
  </property>
  <property fmtid="{D5CDD505-2E9C-101B-9397-08002B2CF9AE}" pid="47" name="x1ye=45">
    <vt:lpwstr>ydj1nZyD0x4nNbMk6X1SFGrYmie036oU2cNp7aGYx8LPpwazQRKGSbg0YRKph3GPOsdGibbdUXCaI1YgDgseRqCb7oVo9xK+ukTlwzjJ7EKzBbMaYoD0kJCLh7Ft9TTKdkUjprx8F2d6CfWocTeckRFtmy9Zv3311C0t0qwaeHQ/M3sTZoGm1baXE8Y5UKz1991kHRDgjImE5VayPfH38UH6V/2OMothyzgADMmPOldF8hIAfJt18zuoefJ/w/F</vt:lpwstr>
  </property>
  <property fmtid="{D5CDD505-2E9C-101B-9397-08002B2CF9AE}" pid="48" name="x1ye=46">
    <vt:lpwstr>FI8GXHjsoqJTSGqy++4jYV8NfLUcM3o2lYYWK34Mv4djFgT0MfvBvG6bciZ6ETMYuKKfh+7IaqOZBjCNv30/YcKAIlg2ToeD6PZo+oidcB0+g7jJ2OXkXJBysCGbokaQiKYFROhMq6IPn13PqoCHhX2Tv4CFlKn7nt88JEZed0v1MK7zItjIBKlT75g5r4WczP9Usf31yXfInH5TljsPVDeMl8hsqyb0VdPODpuVW6bJVw9+XT9swy2VclAEN+n</vt:lpwstr>
  </property>
  <property fmtid="{D5CDD505-2E9C-101B-9397-08002B2CF9AE}" pid="49" name="x1ye=47">
    <vt:lpwstr>D2vUiDhD0E68WhnDZqxXIBlWEWy+Oiw+9J8bHvY/M/NphL4uNRYv1/rVA2KVGUPEbCLCw3Tyip4U0hj99B7SpPa+73Bv+Z2RIXQEg7SAJW9vkDsxy38/WlizoLym0GbRklNd/QbiLSbxLWKVsD9NCDxW1mXkcItw0ViP/Qz635LHBPUSv7xs3C6I173QG9finBqLNJNB4vtfAHIGB1+HQqZQ2dtSyeL5V9wBfSIK5RKd6EN3xeM3J3DoOblmi8C</vt:lpwstr>
  </property>
  <property fmtid="{D5CDD505-2E9C-101B-9397-08002B2CF9AE}" pid="50" name="x1ye=48">
    <vt:lpwstr>rtTlxdFLQ7OOMnf2SUKOhzDWOjVn+AneCy8/wRhdoO4djZK1izQjIrwm3ARv5XsT+KVwpr9MgBNkzCNn8qBEPC9+PrFYe5TWOAcrdBX2RVrb6AASerLiTj+4WFVFb0PeuE3cGiB21/0aCYeShAAbPpLAUYVGupigRaVa5vxKYAZ1Fq9IOZa1owawB7P94pCKHHETWaHYKpG+P3iNbVv+q9MN+cDj5Qhg7gutiHfP7wZ+47Xg+YQpw7CawXAvxC+</vt:lpwstr>
  </property>
  <property fmtid="{D5CDD505-2E9C-101B-9397-08002B2CF9AE}" pid="51" name="x1ye=49">
    <vt:lpwstr>veTih2wnc8VnZ9M97xadnmHuPJ/+kGrRPTq9pK4tGupC0P8f4HjC68PsD70a93wZ1qKTuZGZiOtWh5w0HxqgwcZRU+ByNY/WCaean0CQoJ0xTnNfKWywDJt9fhCU052sK0MGDn8nqDsbXAygvbvtbXbSM+r1FG1xtf9aUv0OzykLS0t/pztcefbDx8qlJvbx48RquDLaIbMwQH8cj4ujSOsWnyUnKSGqh8g04MM9xkE9fHujSz3tkQM67Bavi3g</vt:lpwstr>
  </property>
  <property fmtid="{D5CDD505-2E9C-101B-9397-08002B2CF9AE}" pid="52" name="x1ye=5">
    <vt:lpwstr>azEOLPBBlzEuFbqfdGVGSHaIopj6XByGljJUQnggKW1X53ugTlKLffOOgr7E6U4yAck8pVtoWcS526nKl2NGBwgSOfvsI9BMvhVZEi6dpNB2aToa40kPhnP8tGqSXq3tyP3bYqLyJtGG+DnmrqNod+qR+91FkriIjFgb5DZ9mLHmGhvp1JkTJUSLf66nVyy0QMjrqm0ofl7YTsr22GS/tSfLk2pFTttviqI4wfKa3FZG5X1dZkmJzle/yXAd0gp</vt:lpwstr>
  </property>
  <property fmtid="{D5CDD505-2E9C-101B-9397-08002B2CF9AE}" pid="53" name="x1ye=50">
    <vt:lpwstr>s7dcrKMaHG3JozbNn8Bn/gb4T/tFiRl7wq7RH7jpCYEcj65IC0moWQCdNoQQLMMHFk6KX+SEkiXNvUADc/81URV1GZVT8MaXGT2VbHr1LBtniXlzsJfx1z+Fm8ASX9mJe4Bd/Ry2lHsc4fakh1lA0HZRlsjobfnnpWnhYYMsqR770RbHYQbB9gqR910iSANYca1RV0UMFdRZUxRHkHA0PzdR2Wbxcpgq+pKllsUBOANRa+Rb9GOfVAWTrYrGJvQ</vt:lpwstr>
  </property>
  <property fmtid="{D5CDD505-2E9C-101B-9397-08002B2CF9AE}" pid="54" name="x1ye=51">
    <vt:lpwstr>Rl4H0kRYE0u2R1nWq3Odgxb1VprFnBzCNOoLyHcsfGjvtgZAfMNTSNf9LXotopcniUEGhIX4QNCaRH0wNs6oL4ZHqXGG/Q6ZSpIIwmLsIr4rRHhSE/FOzgRgr6jlwssgQMkW+iiYOTg2PZ4VE95Pw21bvcUPh1kOtV4SsjYtLaunBe6F276LJ8g3mLwTr9kQ1vWiGJt4OiaT2t6WN1yl25UQshgQnnL5aHDT2n4RDkPMIbsPiwStnIfBunGH33K</vt:lpwstr>
  </property>
  <property fmtid="{D5CDD505-2E9C-101B-9397-08002B2CF9AE}" pid="55" name="x1ye=52">
    <vt:lpwstr>PGoGnYxTEkKV5SvHcNEnbJfPQgTmOCpoM+tpZTndPbGH7wmEBiine+KXVogsw3wSaQiVgleiJH5qMWvf8UT2eow5GUWuojLkSrTRzm/Ni2xpTLQU71DvfY/5ivT0um+u3ShgQ0dPTKYHlKNG88ROOZ2Rv0+cYGrIsbqhz1LZNLcgb4sHvsFe3rNhmLmWgdf1ZaodF9wXgdyPTKUDp288nsu5hlE/d999lJcWqYwgdrff6H7vzfrSDG0ZS3aHDG5</vt:lpwstr>
  </property>
  <property fmtid="{D5CDD505-2E9C-101B-9397-08002B2CF9AE}" pid="56" name="x1ye=53">
    <vt:lpwstr>T1r1xXg7866Fcml1Yh7p5trGAHsOgHCcOeiJvgaxvCIMO7AWoTwo56CtQWL388ZbIxauo/rkCJgFwnn90/dh837auBkh6c2IjmPs49ZvT1e/XvV41GKGf8mUOWI6BzblWK4g+wq2UEpAEOJvha2J3leDXF+y9EMsS2ejBCinR8ohZ34ofUpE/crKPHTBXqHNqrLU7pvf44xcEL9XYMK+E1yUrBkvKpjxMRcnDr0RFM/A5f/i5E1Nr867pMVnbyd</vt:lpwstr>
  </property>
  <property fmtid="{D5CDD505-2E9C-101B-9397-08002B2CF9AE}" pid="57" name="x1ye=54">
    <vt:lpwstr>DBIeqQf2GN5ac6phGwvfho6ypl+5A8qmWfyJINn8hEC02vD+yYpKsQ4NnqhXTrnBq9uOdZO8fgX+IFoFvhwB41ZHfRNkkVv+pocPDbqRaOuzI7FUZYUJnSjylyjnJnRDyFtc0Y76DUZFPDlxGCirvPFP6Z5IPy+VhrhLIW0h2oDOwMvinQa1AqJPH8EXzqpvDUmLaZemd/jAiVF/ybX5v/cRxSAOWBPU2I1KiloYMQS2H4XQUJ3mIrANSqZAm5t</vt:lpwstr>
  </property>
  <property fmtid="{D5CDD505-2E9C-101B-9397-08002B2CF9AE}" pid="58" name="x1ye=55">
    <vt:lpwstr>vosJFbg5ziWKnboK5uIawvZlvXvS+r+E5xq8/TkEn+1RG9TTdVjmvvd0TA0F9ue9Z1K6RNZnkYIW5vmW5uBtXN3whoXWzRoPNQGc62Kn8sbz6Cmjfe7hMBtwJH6aq2W7FBNMc2OYnheJoGrNc1GgwvVJQhPU+Ah/6ynAvogM44jgy6NWauHusEBu8T66sRt5ztcBQ2YYdP8AhQQR/3xB9obYBrZt08dqSOPomGw3VxT+Lk0k4ADjyPoyrRgI4qQ</vt:lpwstr>
  </property>
  <property fmtid="{D5CDD505-2E9C-101B-9397-08002B2CF9AE}" pid="59" name="x1ye=56">
    <vt:lpwstr>ydaYKjOd2jERgQQiWru683GXDbi6gbWob/dddgmu0HkL5Pi0QE5SZfUbW3qQ/iSnMJ8GctGuSj3rrrzyYBdhyK413+of/V+V0UFLpyfnCBfHVmTZXqsboTi/n3r83jLGhApFkPi8w0uokZl1stWzfndIi4sQr96czERABk2Ieyv8BUhBVxn2+STvVpRtZlqfdX6ICdLJAOUgVv7pjYoxOEz8+nU0aJZC8U0VHv41+TjwrMGG2KgmUtAZkO+MJ1c</vt:lpwstr>
  </property>
  <property fmtid="{D5CDD505-2E9C-101B-9397-08002B2CF9AE}" pid="60" name="x1ye=57">
    <vt:lpwstr>UXnCuomK8b765uD0wRp2Wl1FTYgnnF9HVTt1+j9vIfhEEF8LKJC6TWcTp6nLGYj6zuopR0U1myA/2leUfwdEGvLYMrI1ePsNHqthl+HaE9UmfTAjhmH7d4Kh1cWomCVPB8frm6w2gWc1tUymZZRbN6/Vk/NiJBlqhYQ6Wg4Ft88EO/asUUrweiiNcYO+4l5hj+EvOGNYcrOOhWw1TK9wQwPd58b+5gL4DkJ8OqAM6/4Sstyw4xiAHJoRX+Kxoxf</vt:lpwstr>
  </property>
  <property fmtid="{D5CDD505-2E9C-101B-9397-08002B2CF9AE}" pid="61" name="x1ye=58">
    <vt:lpwstr>zjKx3xMpmj35OKm4hi8sYuUI+RygQD/hNLIvpeyeeJre+EYXzIpVIu2Zj3duF0+ylpUjRujyqvvBfKpg/g3E3Ax6IshVo3fPneDDY7+nHJNDBY7uekhPpQ+vSpBKAH8HRc3cDFWnxSS7N3BTofSdIdwkZW5EvQ33HmeTZT+2pGrVmAGtUx03oNY5djFizR7FB92q7jl2dmONrcXWQ+n4+wLDnJfApVDCufhmrwqrFBcoUMIBHH39LuAuY+r7fc2</vt:lpwstr>
  </property>
  <property fmtid="{D5CDD505-2E9C-101B-9397-08002B2CF9AE}" pid="62" name="x1ye=59">
    <vt:lpwstr>A9EQ9tGbCjWbrZbcSO/+fJ8j9ITFtIn9nlb92dtDK8U5HfLuLduNjtOfqSxEUO/kPZQsgaHoAIPfpIA8tmLzW/RobCFd095y4xtvQlAsaqOUarw14Gag9f+FiEYxFJ+aNjG8ErwUMK4JMQHPY7HebBXUtDoboDfb0D4aoRb3csAFnjS6i6GF8d3AZpzZdP9Zgcg5gayDohoFOuZz84nohS8kLY7pRUyUzawizseanWD7+8U5S+yvi1/OKu6HvXT</vt:lpwstr>
  </property>
  <property fmtid="{D5CDD505-2E9C-101B-9397-08002B2CF9AE}" pid="63" name="x1ye=6">
    <vt:lpwstr>goXJAoWPPp3FpuFa5MXVvNBJZyHdhWkgTVjRpccgr+xp65yPPYJ4O9v69mvUltRLl2Abv1azg1SiAzbpUwAlQxFqfg08EAOixng1mwKlci+gBrdWcex9Z0NRsfhL6+zW6KYD+WhuxGIIQmGh9y4vnp5F5rkDX2H+lamsOPBmc8I6xCS+vGaxRnjk+Fykr4/W4ojl50QwJLa+FME5fRJlOacYNaIdLBDIxUqgDy6g+/TinciFGXWAA5BTOiu2Av5</vt:lpwstr>
  </property>
  <property fmtid="{D5CDD505-2E9C-101B-9397-08002B2CF9AE}" pid="64" name="x1ye=60">
    <vt:lpwstr>NIGecAfVtGl0MAXF5wToz6mRpiBlElNEwduhB72cRmIKvQqdHz0lU+h3Ze46vVaY3G2zZNSXheLyh4XlHEc1d9wc/zynflHwHVTxx5QZtT0D7xU59At95m9IB2uSRaRKTfitZ/N0VZJy16GxgTBLxlCRMw0B+5Ue/qSmuRTPmzHv7BgIhL4sQjVwFR5bdk5+yUszRqxNWH6cfu1nZggZ3GICKl5UM8BhvftMlE+GC1DMkhVw8koRDMXXhKkkIxK</vt:lpwstr>
  </property>
  <property fmtid="{D5CDD505-2E9C-101B-9397-08002B2CF9AE}" pid="65" name="x1ye=61">
    <vt:lpwstr>GQfztv8JBthxK8D/taZ31K/s81PhrLbTgguNvQQmxFa8cYg49xR+dY39slNy/vGTt8yPk3q+4HPtMNb0/uOUXHo4Yi4iGt+Q4fCLJG/Ou4GsjuOgDaic9RKTSFDTiIb/8wey9JLdAn3ehvn7YxX5mb3jnQWNKkU3iJ7ECwdPYRwtsZWBNjhUPXhRtOPhFbMZ1xYj7GWoWS79ylKVBXUPjrkCs/R5s0gi/1M0w2xvHqZ7YthTMxgwlozegEj6Vpk</vt:lpwstr>
  </property>
  <property fmtid="{D5CDD505-2E9C-101B-9397-08002B2CF9AE}" pid="66" name="x1ye=62">
    <vt:lpwstr>+ctVbTFJqVT938dhA8H23PNxaKbJ5UPBqsigF3FnpjjOKzxPHPd9cDhLdJe5JqG38CNz/JnDQXpvTk0yGvgZZL/EtNz123RBer9utTv2Xr8yd1I++7kmkccoaBPZeOKrGJDmLVb1oBi/gYLsdAE3SRG9GzL6C3lthecRbDNFCiRXunMtFpQuPQ+SoR/MxWku5jhdUwaIN8HpgkR65PFVZcuiI6vuUzli++8cENFAkIO2JpMNyFWVGyu98Z5ohXZ</vt:lpwstr>
  </property>
  <property fmtid="{D5CDD505-2E9C-101B-9397-08002B2CF9AE}" pid="67" name="x1ye=63">
    <vt:lpwstr>d1FD43LlLvHbn/ExQDeKnbVyjGqe8U1r/N0sdiRNar7CKPeEF8UUIksZX9KZZwH3DzfeDEntVuOvCGZSDfsXdWG6qnM64sQT9iM0h36X6dVrJm0RANob1VF7UzvGPTe1EjskYFZh1vfvuHXGwv1zZB3H4MuDHpBlQM7psIuPEw4lOZmT0LP1zJh7D9eeOml8mGbkWb4wj30ikVteWZUKKvEFL2pDVYE69myMdwL5pSATmOV6Mjz0RUjflrMz/C5</vt:lpwstr>
  </property>
  <property fmtid="{D5CDD505-2E9C-101B-9397-08002B2CF9AE}" pid="68" name="x1ye=64">
    <vt:lpwstr>qlM/C8xCMoHymknTnj57EvSaca1s9B01f4fIwnl8X8q3IqXooVaKfO9FKQ6cwWfegWEKyE0OIG/CguyGlgrh0/g7rRFPQ+BPoC5y5JhfX5tI3iUz1IZifvYGiB7qlKGK7knqOd9hc2DjZW8v5AUjfAuTEU5MjQW79WEYjMt94iV0WTLMPo8YmZ4dDk5cMP3GJXAHoWWjIgmJ9onRBMl++76cgHWln1C9HUeatQ10TQYXmh8Bii30Gk3EQ1MJrtH</vt:lpwstr>
  </property>
  <property fmtid="{D5CDD505-2E9C-101B-9397-08002B2CF9AE}" pid="69" name="x1ye=65">
    <vt:lpwstr>Wwro94EVW61xN/NxtYhSdXAXQR53LRl2kUqhEB+xK+wSDpUkynKQqkPaGPF2/JNssCG4hLADnDPcE/2JL6yzq1iRcbyfYMVmb67vdpLlwNkea+bTELrU9bgCe5dozns+KD/Dd1/qUnBGQr5CnPzXNcCuniYqVj325ypE9RMqoHkzwkEF6lcote2439BGc3IduQDX94GWvF+iuYM08ntkusWbgPm83cc5u1Em93EQxolojthl7SFZSEZxRf2frMx</vt:lpwstr>
  </property>
  <property fmtid="{D5CDD505-2E9C-101B-9397-08002B2CF9AE}" pid="70" name="x1ye=66">
    <vt:lpwstr>W3tFXynn74iU6lLLNqUcoWXsmP6KU+/Od3mD2oXXXA6ORU9a2sJN97zHSS7wX1kd4bU1YQ/HARDqpqhZ2wSqWGyjBp7jqGfj5avehyb3ybjNuJUuC6qW9wUlFIRC139Bv6O3galPd0TKNa87SgK7+fqZWcmCa27hLzI1R1liJu339dTAmcYqYXlAiQQPKTvAnitVaZ4k1qBAi+8PcGE5Yyhv//uVrjeAfeTmYq1V8HZ60tKxBE0Q8iwC0c3N1mM</vt:lpwstr>
  </property>
  <property fmtid="{D5CDD505-2E9C-101B-9397-08002B2CF9AE}" pid="71" name="x1ye=67">
    <vt:lpwstr>tzd+frHfSEJ0F3Fqb3Xmh41pYrToD+wefxkVAlUkiF1Mmffrs5IVtUlxccWCHTO1uMUoLaCeDdNwT/aS4cMWDfBs1jHHh2f0OASdffS2UJqYDpBzmuAVWspbHFCV8fdOpCCfRARaO8v6d6+W5pP7KP72ksFQIcqh8YnnONGPXhY64s8drRjuVC5YNmjm3ajLotkGoHNr8opTuemv7Nm7Mje667UYhekA4bX0wLH0a+i7cI9Wa7yJAmcYBpEW5Kj</vt:lpwstr>
  </property>
  <property fmtid="{D5CDD505-2E9C-101B-9397-08002B2CF9AE}" pid="72" name="x1ye=68">
    <vt:lpwstr>kQd7ptfQpjV9VTXd7zSCuZekLun5q/akt3r3qr/9g3iftoupOE6AzrQLhxm9rjYMYdh+TACwd2U1FCGHCDUXA13rCwHZH8OxdHVqcgbGd6zmw4Wg5O649rdWYzw2VLNsvJukQu0nMZZn1KXhdUe1OrXx17awwMS3vUcQvHenSIPkiEe+G9Kv5zfyHif2h3H93iFM03sDAAueXVRI4nZD0zG4QjM2ZofGllENCfcvDZcu3S42ubTmcy5p2h1Vr2i</vt:lpwstr>
  </property>
  <property fmtid="{D5CDD505-2E9C-101B-9397-08002B2CF9AE}" pid="73" name="x1ye=69">
    <vt:lpwstr>++zPQjNbcCbo3pD3cG5l2+xDg6PPxF+ztbC3dx0rubX4sSGOSMuelefa1pBcduVMQ9FVjC3xvcgkvF/L3Rs7xE6tRltTIhpmTcwrH0+qgwsEhjw4/FugsHN7VTcWrSz+Dp5j187UcSqbMAW3xKvipT9SO32y+IMiNQQIcRKzgmx+vCwiglu9ALFReQ6ZmFjDY1Wv9I5IVh1/WxVABRV8aGfGN/1vcSrUAUVCcsOg+0atauSWSZRcVUTmg74ZE99</vt:lpwstr>
  </property>
  <property fmtid="{D5CDD505-2E9C-101B-9397-08002B2CF9AE}" pid="74" name="x1ye=7">
    <vt:lpwstr>l6t2qoqIg2vJabUKEeYLKpNj0/dqxQ0+9kELacgVN+aHqolrN650f2C+zoV+jKPu6UC+0jiTOoTvhpE/bv1IoAENV4VD6GzW5xfaPrmFJSurIeUXcnq/jaD6PdCG11l9N9FQuojkllrazymYyjx6E99VC3R6ETvcF0qfZcC+FJY8tV1m7mtVAzqoxxxHqzvZfYU+C5S03swSheu9JetlymWWQ7lSfkBEB6CZoT/8SiTJ33+xfa6ZAXA2Xlw+9i+</vt:lpwstr>
  </property>
  <property fmtid="{D5CDD505-2E9C-101B-9397-08002B2CF9AE}" pid="75" name="x1ye=70">
    <vt:lpwstr>pO75ioQBF9Z/uPI/fzFa69ZfJrARAiKMWS2+r4AuswQuFRFKfj12stKn6Ihl6rmsSrAzxX9kO/HZeaIYE+R1OEPgKZETJ1sH0MvoEdlGM50lamjgtK1WjNsh6timPQWFtrwe13Yr0/uM8FWmW+8Vcr+GGceDncRCpuD4Iz4w05pRq25BIZ4Kcs4INy2dRisb6rrPY3TtzJPpzSYKP8SQQfPW7p55AonHrUb6UqK21S5cbp2qbVgVbnHumzaY3oF</vt:lpwstr>
  </property>
  <property fmtid="{D5CDD505-2E9C-101B-9397-08002B2CF9AE}" pid="76" name="x1ye=71">
    <vt:lpwstr>Y/FYUiBE7nxOwC44Xs+RhjwCBOi/bzQ/GniAWUqJ1v2dut3CgXsDDnDM/1Z2XB6OkdezcHbaAURmxdCm8dUKcPc+/qD39+SNfBnz9AprQcN20Fg7+PyuHOxHHMNQLE5t5SZJjw6mVM6LQFmW4jmxRMnPOppUVdnJUF7Cd7hFX+rhxyLWBQImRGHso5TQsPFufn5iI0mz94WB0YkZ1XAdYVH50KQ0R5UxLSeU3TWhNCoIxrW4PjQzW7MNpVuG/y5</vt:lpwstr>
  </property>
  <property fmtid="{D5CDD505-2E9C-101B-9397-08002B2CF9AE}" pid="77" name="x1ye=72">
    <vt:lpwstr>D96Qw7rpGXQVvR3Zw8PGPhlL3nyAC+kvtUW6lIrlu7N5X0gXpiR6pchBVokCH469RO6tR/SHaOwkin3StYPnDlSCxUcVguHGsS5se6twJc9FRLi74Nd9Sn2ETjJdaoF2C/TtRexxv6l4g8irdw1N1QJ2T7FSwjhgTKUSopoHONcx3oUZ8HOQGeg0OqZZAkWk4pbmwlV5+C40t7V9xmrjX34vZmPRyKPgBe01jP7nU7LIBQa+u+sndwBHO3ye9XL</vt:lpwstr>
  </property>
  <property fmtid="{D5CDD505-2E9C-101B-9397-08002B2CF9AE}" pid="78" name="x1ye=73">
    <vt:lpwstr>AT17DgQbNKG2syiBnzqnCswn0aSAbxUaXNd5xNe8Ix3ZZrEyRbkgsi4b1zOvNP1aUgU9Kt1cMuZ3yMXFFPUgSieHGKZePbknrml9rnS9BPhPfKKgo4Rh1zRnXzBb6+QSk4jenebMgYZG0M2grKHmlhHsQng9gPrqdU0ATD0w9WnQfV8JLYJdvjobiN+hJLJTD+ITkMOiDMSbuJhP+QP2chg/lDnW2toA25Klr77KJxq2MyYz37hvflKZj2f3tGW</vt:lpwstr>
  </property>
  <property fmtid="{D5CDD505-2E9C-101B-9397-08002B2CF9AE}" pid="79" name="x1ye=74">
    <vt:lpwstr>E0yQeC5kBCZ80d+c1V5igVu7K5PrR2fyAKb4jLOj3RVjjUf5Dyvc+5p0mXsgtAeyjj3Vg0nVGBuUq3/9y6/RVXcaCahTY6sb3z170K/N5po7e/RaP68qw3v2pr4OW7VhOfT/PZTKO8L/rChIigDMOxf62YGkG6yQQIQvFhwrozVWk7f3q8vli5uKHt6RC+3g1yrMQS5/zoZj5u0PkLbVfP0MYoHn3YIH3zgQ14cLvKtm+TJASyQj+v1mCX0+thy</vt:lpwstr>
  </property>
  <property fmtid="{D5CDD505-2E9C-101B-9397-08002B2CF9AE}" pid="80" name="x1ye=75">
    <vt:lpwstr>JsmYjspTDx2FU83ckOjddlXwtS7u7rLyHNA52MOI7JCmRQXJE44nvB+n8sjwwbffpn527JWTNABlDlRMUdCkBXSRJ/COTWOd50+yj2yh08+fczmIPfFT72L3zg3rAVBe5XZ2SE5BxQJlJHPzpEVoxBO+ffPsupzyLF3giBHmKFOu+bmwH/ld3qHdJbbdvitzPQAFO/oXYIPoHXEBcG0tJyNmF8YTJl+c5eY+j2owK7LC8kH/ArH0kMtQVvJlgIw</vt:lpwstr>
  </property>
  <property fmtid="{D5CDD505-2E9C-101B-9397-08002B2CF9AE}" pid="81" name="x1ye=76">
    <vt:lpwstr>vEX7EebA5LrJZxAyqHuWa2kXUYYLmWqmy70id5CTovuB54Wbcl4O1/NI9M86VPx+S/bVtWeIvaMb4yBjOPe9b+hOaIZCNHfg9H7Yktt86cNI2NTc+p05WQ4MYviEPumBl+pmidF9gk7W5EPtLJ6gC61NPEDlILSylvtGrcqkV0XBueDsSvmXzTSd8mxKLWSHc9DXogHk1+xyoAAeUQ1e0al4uHA39PkhVQDg3xAXzhAKzC/ooS8ySUdnQ9MSsSs</vt:lpwstr>
  </property>
  <property fmtid="{D5CDD505-2E9C-101B-9397-08002B2CF9AE}" pid="82" name="x1ye=77">
    <vt:lpwstr>cowFxyc/l8cNXEFs5z1wxmNsFqurWrVWYvx62IC8UBl5nJq9qTCZu6PuXsbWkarmfRywZwaearyQGHSwTLpAH4BRIMwMAX2zV5mMJvEoKZtKeTB0icmKcvt0jh0EjFw4fpB+kQjNZLJhDex9QuC95xtzRiFwLYXH22Iy56QPlBGh6iIrgSdtCoQcna/qD7ZkNbFgRAPl03xzZqTw3a2X+2t5zPRU95z8ry05A+T0sCdFhss6d6TbG2hm5TRLMHj</vt:lpwstr>
  </property>
  <property fmtid="{D5CDD505-2E9C-101B-9397-08002B2CF9AE}" pid="83" name="x1ye=78">
    <vt:lpwstr>jdmyoyisU2Lh2STJQ7S3GJdIe98kC4oGAg/WAMLAk1pZcl7O5QPPgl0ZuiyyMZ9OQ+QxbALNJOq74Rn3yH7Q0ytP/9vgfyPlXW2vvyL7ZSNY5c2nQl0twuejjSJKR2VN2mZgCbSlIS9L/DCd86RmCSOUpr3F/mESs82OMkWAwxXW4rqsnm4gynW3WWfe3XDewx8CVo1NzBhm7U6NmzFLhRCRL7kQ6203vH/b2zIShxSzI/9gZyPwWmC/2H1ZhwB</vt:lpwstr>
  </property>
  <property fmtid="{D5CDD505-2E9C-101B-9397-08002B2CF9AE}" pid="84" name="x1ye=79">
    <vt:lpwstr>Zd4EkD/E6/MUk8WyKs+M0ceWhY9FJQF/emLKzlpfdrapDXeETi4aqJnEUkF8rWoFMCVJRsiW6Q8PNS+GPBzAQknvFqNJ7nqBK2uUemZPnQj3wYytDKv14QYbO39RoeyXbqYHrbLyXyVffqMAjbqsCyJcPr3TfWfvba9qtIZB86paNJ+G7l2kwpj2LVYkjAS4gENyIj7irKf/Ffq/U94+bWza9piqpIao+5N846FsXwHB6KayvxslkNeio8elWOs</vt:lpwstr>
  </property>
  <property fmtid="{D5CDD505-2E9C-101B-9397-08002B2CF9AE}" pid="85" name="x1ye=8">
    <vt:lpwstr>zgcAA0rGw3gNNLrGz4AuYE49o8tGCbiiNdzUbxlvs/5WJcx/HpnDxdO/XY2jFVFx6+mu0AZxZWl3FjDXNz1jCW8OeFnzb9AP6VP9pb8gBBIwkLQKcOYlM3/vQRWm/0thK8392nMVhKRpa4EjDMXdCJ0pSIwta2yWSvK+inip1LVTZqzYAsfdMk3sCBHfigo7WTUebjpko15tUyUfU/ODYvfhhiOcG4Ad/Ci9dZMYea6iyzNEBEOQCzl2CxEGFco</vt:lpwstr>
  </property>
  <property fmtid="{D5CDD505-2E9C-101B-9397-08002B2CF9AE}" pid="86" name="x1ye=80">
    <vt:lpwstr>F5UebtoT9prVhfzU3nz7O5aQYdysEBB2h0YX+c547Gmp1GqITSOEkfdsMBC3BABSCMiW2ksLDKFVRFLhYkTVK4Kuq4RUqQeKVXZGfX2MyEeznvmJpc4dqXntaj6Zc2pEnsxWmRDj+MrLXeUFw/egTAYj6m+dHxIMbqvEtWExXcNyNVpr5i7/BglGxYwh6IxeVzIdWAlbO2hHt+kkw5HicpxB1/HvXGw1hHRJ9iZC8Ab98snu64T6/gLf1Rxj9GB</vt:lpwstr>
  </property>
  <property fmtid="{D5CDD505-2E9C-101B-9397-08002B2CF9AE}" pid="87" name="x1ye=81">
    <vt:lpwstr>7RcgaIiV145V+GkwAWy38QlZlAx/30xJaR3U69RWjImugL+ePp1pIAtVmcJaIZQIXoHAYMrmFzATmJw/nGe5xEBGTme3c7zvanmGIVr/oTdIanqpY8AJSlRYQbwCQZQakrhBdusEIxGM7VRE+qvvilk09iW781igely8963A1Y7Tftyj9of3boC4GBzhjnPz76mL++7Jpxl05AjugpNOo+7ndtTeWq2/nkWk3axspwaDovKWdC3TnG+eDA5N9+U</vt:lpwstr>
  </property>
  <property fmtid="{D5CDD505-2E9C-101B-9397-08002B2CF9AE}" pid="88" name="x1ye=82">
    <vt:lpwstr>kD4DUcwQIaKIJM40Ns/Gpq855Ehs41iWpdxz3pvSJTeP3JNkM9QsVODI01pY/9JsS6TFujwbM1SrxavEv+LYJVrHUh83McEBVJZefjzYAFdLMiIllX4iJzXW+Kcyv9Gz84NSjPBZvfO2A2VxNF5xH5ckywyWW6omBr8ssVXk7nC5IfReYdgiLC+Q1bJofPNPTet/YSn4KiVzy4+LwXo6BN91Y7xtILvR/ZwVDNlJqKRFoEqtIBgePiX5BDY3/i5</vt:lpwstr>
  </property>
  <property fmtid="{D5CDD505-2E9C-101B-9397-08002B2CF9AE}" pid="89" name="x1ye=83">
    <vt:lpwstr>NM8tRqNoPWhu12t5zvJA6hlCfuha+RD6UQnf6c4uQ9E28weMx1j2qdl2fmINFkFxahnXxQVQvTxVhhIzTnPMYpIuEaauDsohdOuB77F1ygepsvyGUa42A9tMdpf6fXep4k9+1tD0p0u7QqlX31HzndHM/1QL+6450elNSXUwxgVLLQDbEaEzxhZRFvMks+e/8YxhDSJrrX1OzNHrxuGK+pK1cnXTotS9WnlGm35msjSHJ2s/baGWs6XYsHF6Xes</vt:lpwstr>
  </property>
  <property fmtid="{D5CDD505-2E9C-101B-9397-08002B2CF9AE}" pid="90" name="x1ye=84">
    <vt:lpwstr>WMCNPenl5wWBjMWPBHwKTuz6rzBEInhGMqxZ1CTXn9jeHKBTkm/Ypl3QJL/fMfo1PYTpaKLCO/mn6Iv7RDbaMkRa5v304n5iYa7QH9ujYRiRQTDDhAfHNfrZLCmYQeoyH18uGRMfDR2AJ/bX2vjX7UYxVfE9kJL4DpUzlUHYHF96W35zxzos6AkLla4kI6f0QhYmzgkClSAEMB7oRzcBRkK7Zz7qEo1+H2n/IGoxdLAe82dkOdfH3AftE3lSt6Y</vt:lpwstr>
  </property>
  <property fmtid="{D5CDD505-2E9C-101B-9397-08002B2CF9AE}" pid="91" name="x1ye=85">
    <vt:lpwstr>uZpXLFuWZPap8sA+9C8Y/x1IurKrjAIZmQy6xbWLNN3ntTRRzeqV9Df28NnsNAQ5ArMKBZP0b5Xt0wzeFykR+1BBEW3Q2Ezq2M4ASBmgecg2GnLaiveaT2poC0LBe82r/TX46FwLGSzjnDY7Q9Io9xj3J0lKWxMbN0fkGyXh5thWcFNm/uCyPwl5ZtJR3Grc61Svv9gXvYPmdqEbuKc41JPB30HWDgpIK4e17NWX1FYBCzj9rbxIXeOVr7r7oDl</vt:lpwstr>
  </property>
  <property fmtid="{D5CDD505-2E9C-101B-9397-08002B2CF9AE}" pid="92" name="x1ye=86">
    <vt:lpwstr>qNgDS7/uXfOtWZ4+uolwc7M9/cGF9nXv02FXGc1FzJnsUYanjNKanj8PMK1PdKEq5dVfo7K+qJBAyGHSLaTy4O1qaNPLAkJimL9DPrGj+DIWQ/TASFVJzL1b3Ndn3AVLnWKsOUD9iFEOhLjkET5tfsaLV1LiM/vqoZBMYgEuNmgH5l07Eixna1ipJIHw6kQcWygG0sFkmn8CQFTUaA54XgZszS2PFM5ZOkbA6JxrtlvJoRlk3e9Q4ZPimi8hjzG</vt:lpwstr>
  </property>
  <property fmtid="{D5CDD505-2E9C-101B-9397-08002B2CF9AE}" pid="93" name="x1ye=87">
    <vt:lpwstr>tUKXOPuwAcIBQVF5L0iyM92pQ60dPyPko2QT2wWdSQ79pY9mVLD16uE7DyX/uDhVvRLGQudFTOOP79lUusTJVq7fIPnndncIgVdTRfPdj+lmGo/KliAr8wLBbD+YDaAKO1rsI2hcHMSgEvUAjqcjEPQIt7W28Pb0CttN/aCdEEmWT7KlKHE/0TKWOp0whSd+Dxo16OvA0C49djVJwAgbLoOEIe3HhvAvBui+KSjju7/zsku2dNP9NR46vSJlcvK</vt:lpwstr>
  </property>
  <property fmtid="{D5CDD505-2E9C-101B-9397-08002B2CF9AE}" pid="94" name="x1ye=88">
    <vt:lpwstr>LxmhqA83Gcvnc2yqeImeX+BTkytNGtv92VV8tAEvF3TsgkXXObxfo1O9ibrvj/GKJ+P96AtBmQCkf/COOHTdd4yG22fCweIMsoV3IufJPsQgrxXuUAqJYfGnpV/prtuUusMzzA1vKq3Taec+iZ3vmtfMitQ6rke9oK04CjzaW+Rwu0j64CXI/378txbaKkvkNj8mmYLTNt0erdoEum4972IRlCycD9zz1+faN8cFGrfva0XRB2brqDh4dYqaHBY</vt:lpwstr>
  </property>
  <property fmtid="{D5CDD505-2E9C-101B-9397-08002B2CF9AE}" pid="95" name="x1ye=89">
    <vt:lpwstr>CgyPDRc1yrE+F3xdh7e1YXUE2Viq/SZIe7pWBhMH8nW0ww83rtfzHhvKXMX59TXXV77fMBubX7xSunl0QaBBM8zRmc0OVJAxu4h1DgC9CkZ2uAM31saZTNQz5o/wscg0twu8pDdcxR6AUFr6kTxUdAqm7Hqs3hMVQbfFe6DHNOd1AYcOAf9klj6BTNs5YT4g0+aFFSd9Tgyzo8lmauhIdODgTYlbjDw4zT6k24I5BD3BdXe284WtJQyET4muAna</vt:lpwstr>
  </property>
  <property fmtid="{D5CDD505-2E9C-101B-9397-08002B2CF9AE}" pid="96" name="x1ye=9">
    <vt:lpwstr>MK0o/zLg7rANExYWwmOCbA70gILXlZdXv+bnfRSZ5Ui69ipuxk7AhoCZVivyBUPVVMALgLShqkVq4mmk4996OUJ0YHE/GtWkeKuCzm7hOd+ayDdPTwWKXPmsU7R42WvuU/yhDosgB98bAVnM7eG6WzqyxrrNBUxrna6tzKbqW+axr6nArf8fK0DOyNgt9MdPsUB3tvCFuXnDHJFjr3HafePf3pRdZahRiiT/X9m4G8+xbImn4MOclQVjHHQ/mQO</vt:lpwstr>
  </property>
  <property fmtid="{D5CDD505-2E9C-101B-9397-08002B2CF9AE}" pid="97" name="x1ye=90">
    <vt:lpwstr>dijCNmx3nBgysDcvbG8px/lV0yMaHNLKytvYejbxAWSvlTPZ7yjfQcY9Dwu+NEnyImNr+qDcfS6Gx2jMjmWZEjTkEfLenqS3Aabupwi98GalJL5rTbWMw1bIYul2Sxc/tU7ubJ7a7PoA35tkmr4zrT82C2LANeMeOe8kOO3APnOw7sxbSfGUpFzdQ0eUvR8ryyWAoqzpd4SK9m86osINHHZyLbif6zOfMV3yas7k3xgZkIQ+bvnY5b66avkFErV</vt:lpwstr>
  </property>
  <property fmtid="{D5CDD505-2E9C-101B-9397-08002B2CF9AE}" pid="98" name="x1ye=91">
    <vt:lpwstr>MtkxjZBgt623s/x5XZ9l60wqyhsid3BFRiygVtr7xcSru7XGWBnI5S6SRlMdHgOlfbRKlAvEX5IE/lOOXSW5zcVNc71Ygk2NLV/KKpe0hIPAvwL2zBcIy6tfM9gjh1M6IvRlP0WJhgimr8Bd9Rqrs9RsDKc5czg4UGTX2AkGKRXJzY1lhD3RWI9lSV7Qn51V7rEmD2c0yAmKHyDGjWo++MIhvvtG18pkUpzkYFBSAKy+En3CzD40AYRGaPkd1rZ</vt:lpwstr>
  </property>
  <property fmtid="{D5CDD505-2E9C-101B-9397-08002B2CF9AE}" pid="99" name="x1ye=92">
    <vt:lpwstr>aV7mlbjkbaveIiNU5o0K0G6AuIrY7VDRGMjutVtcp2UDirxNfBKM3ikgmxBcOW7HLgaPV9xv5AiJTIUEiGiuybGJc9GjTXET/gtf/2dEgAyaRU01ndb2yAcw59e9JWtM40ECShVwv02AAJjXR7IeemaJvAoPtQJ2cGHuapoY1F0HBY4q4kCamsTlQhiMVgmvtGKVjiwopA2EuPoszi0dZPKKKQHj2JidBZuU3xxQfKD2z7vaI1YZENU0ksKrLRV</vt:lpwstr>
  </property>
  <property fmtid="{D5CDD505-2E9C-101B-9397-08002B2CF9AE}" pid="100" name="x1ye=93">
    <vt:lpwstr>CZ9o8SNgKANDRSMJWRA8p7O7TCE2pIBnL9RCuoniJGf4zzzngv9zoiY2hnnH95L1R84kUGy0jOrmm16TcW3cJurwy45GQEy8t01GG+C4iO6flC7naRhiE4eRBtXqqk1/H/nTSd5hG8yYwJnV8zKvpWMvSttBOxdxB27flx+wG5W1a+Jp9Qitv29MbNsdoCV8/j6SmWOfPH1ZkZoDcnQxGefPqNny8anOwbFEbzIHAAS/ErznKpHIFTYEimbF/Gi</vt:lpwstr>
  </property>
  <property fmtid="{D5CDD505-2E9C-101B-9397-08002B2CF9AE}" pid="101" name="x1ye=94">
    <vt:lpwstr>lTtg1yowmkJxUN4KybqaoImgKd3SPC85MeWDJbHgMZA8aJLcNtZ5pNo1zkHtWrmM07kNb+PtxVQbMLtv7BrU5jngLkyCeBS/xhC6efc+qlHAlfuk9oKCEjFL1ZMvcrXBV2TAOnYQ2rBmAxFjeODpv9OhXNbDgroDUa/j6j6e4SwzwjKQUL6cD1Ww/qRgk/n36CyFGsZyNpVteun056KmAQV7vSjHu6qgBKnpViYjcZ35WkYk9G/81U9Chd/4PfA</vt:lpwstr>
  </property>
  <property fmtid="{D5CDD505-2E9C-101B-9397-08002B2CF9AE}" pid="102" name="x1ye=95">
    <vt:lpwstr>nSMZpoolZTTYINgoTJHmr+QzyPlSIpZN6sLRe72XOB/K0xRQwoCUnoqodVgMF/QoW80mdMUjcGiGiIqBwUn63c0FFaaRGWaVeX//9tKOdeSO/h1hYShnGCVcp9RikcddnLBlbJs9XVwKuUcxvNNvp5GUF3ee5ZduCEl1N16Z+nlY+B9D5bvk4KogRqB4hK9wYwoQ8dhINcaBvDiH+lv4zFRVST6l7RAcfkDPcLZbInRZQiHuS0qvpJlGRHIzqTi</vt:lpwstr>
  </property>
  <property fmtid="{D5CDD505-2E9C-101B-9397-08002B2CF9AE}" pid="103" name="x1ye=96">
    <vt:lpwstr>d5bUj52srcezHIi56grUFqkHDx5bNB+NMwD8Pmr8jVqvTGOOFiRodbtl8FswFyR1W/2cRclCKm9990RThXRQLRVwFB2Q9dvga0APdI4Wpxn4x7443jmyHzpboc/LCahOGW/77S9JC/ldb80kFn19Qjrv1D/vsp1IqCxV8yp0gWIryslK/TSxbVUm4YHOAOqszlonUlO898z5zFf8z7V5pWORLy7yy9fAA3X0fgc3JXEsz7Tcm6TDYZWLdXaPXAt</vt:lpwstr>
  </property>
  <property fmtid="{D5CDD505-2E9C-101B-9397-08002B2CF9AE}" pid="104" name="x1ye=97">
    <vt:lpwstr>AX6hkSw2cwDGh/zXvMcNZxv0KAQuUYhUqSt2yRHeqQZaN65OwiVfkaUTNAXsOTZLpZgS11RZ009d6+iu0V5pKE4OHiiuGMd6nzcSbj766V7L5xiWv7o7NdoilnZM3BCU3ofjqNpFRtp+LWQ4NuxqIyNuc7pTpaAJtx/jR02jkI93cUNjTN1XswNVfDJ/ObQwPAIh3Ggx/OMR84o6nMiX0KDlGvxkWssK2FKHm0D+MSxaVBUXOR0h0yfEqg+qCj1</vt:lpwstr>
  </property>
  <property fmtid="{D5CDD505-2E9C-101B-9397-08002B2CF9AE}" pid="105" name="x1ye=98">
    <vt:lpwstr>x+v40H8s/fem0jAoVXfy9FOozW9Nmhss9aw52PT/6TI3VOUOII8xFJa9gmXiDlgaihmc5PI5kqfIMWBCjcRA7hHklDfohy2MTpSVuY/5JceJO7UcI9gFg8R6TVU88imJ6DnPV3j6H+R9X5b8v3NXJIflOeIffdFRR1MlW8udh3LQbv8urFh4LnI9JBQb78e//IfG0ZQhE/0wKTeHIekYCsxi0WJPVtWw+Dotk71ccBBdFkWSa92GQIZLLo4UG3a</vt:lpwstr>
  </property>
  <property fmtid="{D5CDD505-2E9C-101B-9397-08002B2CF9AE}" pid="106" name="x1ye=99">
    <vt:lpwstr>agsywF+ZR3HCzuTxExU9ofOna9YAPiZfhjR8F0dNGXP5RgEuMuJu/oCLx42R40d5tKGe7BWqnWG/vvdoENyL1aAJikEiMmV9DqijGJDgVnRayxuZi8aVGLx805E+FrX73Y4J9jHau3qgXdFeW4bdvJMtwR51d5Bi1sBG9O/scfpvgH4LjAcIlt0X1X85qZtshCNpZMgYo2ZNOiISl0sx60O1MlBG9NmPPZlyWEc96r5aOEhHXMEas4J1wsv9pUL</vt:lpwstr>
  </property>
</Properties>
</file>