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2420" w:leftChars="0"/>
        <w:rPr>
          <w:b/>
          <w:bCs/>
          <w:u w:val="single"/>
        </w:rPr>
      </w:pPr>
      <w:bookmarkStart w:id="0" w:name="_GoBack"/>
      <w:bookmarkEnd w:id="0"/>
      <w:r>
        <w:rPr>
          <w:b/>
          <w:bCs/>
          <w:u w:val="single"/>
          <w:lang w:val="en-US"/>
        </w:rPr>
        <w:t xml:space="preserve">CURRICULUM  VITAE </w:t>
      </w:r>
    </w:p>
    <w:p>
      <w:pPr>
        <w:pStyle w:val="style0"/>
        <w:ind w:left="0" w:leftChars="0"/>
        <w:rPr>
          <w:b/>
          <w:bCs/>
          <w:u w:val="single"/>
        </w:rPr>
      </w:pPr>
      <w:r>
        <w:rPr>
          <w:b/>
          <w:bCs/>
          <w:u w:val="single"/>
          <w:lang w:val="en-US"/>
        </w:rPr>
        <w:t xml:space="preserve">PERSONAL INFORMATION </w:t>
      </w:r>
    </w:p>
    <w:p>
      <w:pPr>
        <w:pStyle w:val="style0"/>
        <w:ind w:left="0" w:leftChars="0"/>
        <w:rPr/>
      </w:pPr>
      <w:r>
        <w:rPr>
          <w:lang w:val="en-US"/>
        </w:rPr>
        <w:t xml:space="preserve">NAME:                         MIRRIAM MUMO MUSYIMI </w:t>
      </w:r>
    </w:p>
    <w:p>
      <w:pPr>
        <w:pStyle w:val="style0"/>
        <w:ind w:left="0" w:leftChars="0"/>
        <w:rPr/>
      </w:pPr>
      <w:r>
        <w:rPr>
          <w:lang w:val="en-US"/>
        </w:rPr>
        <w:t>DATE OF BIRTH:         2nd NOV 1998</w:t>
      </w:r>
    </w:p>
    <w:p>
      <w:pPr>
        <w:pStyle w:val="style0"/>
        <w:ind w:left="0" w:leftChars="0"/>
        <w:rPr/>
      </w:pPr>
      <w:r>
        <w:rPr>
          <w:lang w:val="en-US"/>
        </w:rPr>
        <w:t xml:space="preserve">GENDER:                       Female </w:t>
      </w:r>
    </w:p>
    <w:p>
      <w:pPr>
        <w:pStyle w:val="style0"/>
        <w:ind w:left="0" w:leftChars="0"/>
        <w:rPr/>
      </w:pPr>
      <w:r>
        <w:rPr>
          <w:lang w:val="en-US"/>
        </w:rPr>
        <w:t>MARITAL STATUS:      Single</w:t>
      </w:r>
    </w:p>
    <w:p>
      <w:pPr>
        <w:pStyle w:val="style0"/>
        <w:ind w:left="0" w:leftChars="0"/>
        <w:rPr/>
      </w:pPr>
      <w:r>
        <w:rPr>
          <w:lang w:val="en-US"/>
        </w:rPr>
        <w:t>NATIONALITY:              Kenyan</w:t>
      </w:r>
    </w:p>
    <w:p>
      <w:pPr>
        <w:pStyle w:val="style0"/>
        <w:ind w:left="0" w:leftChars="0"/>
        <w:rPr/>
      </w:pPr>
      <w:r>
        <w:rPr>
          <w:lang w:val="en-US"/>
        </w:rPr>
        <w:t>ID NO:                             38506819</w:t>
      </w:r>
    </w:p>
    <w:p>
      <w:pPr>
        <w:pStyle w:val="style0"/>
        <w:ind w:left="0" w:leftChars="0"/>
        <w:rPr/>
      </w:pPr>
      <w:r>
        <w:rPr>
          <w:lang w:val="en-US"/>
        </w:rPr>
        <w:t xml:space="preserve">EMAIL ADDRESS:          mumomirry@gmail.com </w:t>
      </w:r>
    </w:p>
    <w:p>
      <w:pPr>
        <w:pStyle w:val="style0"/>
        <w:ind w:left="0" w:leftChars="0"/>
        <w:rPr/>
      </w:pPr>
      <w:r>
        <w:rPr>
          <w:lang w:val="en-US"/>
        </w:rPr>
        <w:t>TEL PHONE:                   +254712910900</w:t>
      </w:r>
    </w:p>
    <w:p>
      <w:pPr>
        <w:pStyle w:val="style0"/>
        <w:ind w:left="0" w:leftChars="0"/>
        <w:rPr/>
      </w:pPr>
      <w:r>
        <w:rPr>
          <w:lang w:val="en-US"/>
        </w:rPr>
        <w:t xml:space="preserve">ADDRESS:                       P.O Box 90420-80100, MOMBASA. </w:t>
      </w:r>
    </w:p>
    <w:p>
      <w:pPr>
        <w:pStyle w:val="style0"/>
        <w:ind w:left="0" w:leftChars="0"/>
        <w:rPr/>
      </w:pPr>
    </w:p>
    <w:p>
      <w:pPr>
        <w:pStyle w:val="style0"/>
        <w:ind w:left="0" w:leftChars="0"/>
        <w:rPr>
          <w:b/>
          <w:bCs/>
          <w:u w:val="single"/>
        </w:rPr>
      </w:pPr>
      <w:r>
        <w:rPr>
          <w:b/>
          <w:bCs/>
          <w:u w:val="single"/>
          <w:lang w:val="en-US"/>
        </w:rPr>
        <w:t xml:space="preserve">FILE SUMMARY </w:t>
      </w:r>
    </w:p>
    <w:p>
      <w:pPr>
        <w:pStyle w:val="style0"/>
        <w:ind w:left="0" w:leftChars="0"/>
        <w:rPr/>
      </w:pPr>
      <w:r>
        <w:rPr>
          <w:lang w:val="en-US"/>
        </w:rPr>
        <w:t xml:space="preserve">An energetic , ambitious person who always strives to achieve the highest standard possible at a given task.I am a devoted automotive engineering student from Technical  University of Mombasa willing to learn and take on new tasks.My objective is to commonly improve my skills and to progress my knowledge. </w:t>
      </w:r>
    </w:p>
    <w:p>
      <w:pPr>
        <w:pStyle w:val="style0"/>
        <w:ind w:left="0" w:leftChars="0"/>
        <w:rPr/>
      </w:pPr>
    </w:p>
    <w:p>
      <w:pPr>
        <w:pStyle w:val="style0"/>
        <w:ind w:left="0" w:leftChars="0"/>
        <w:rPr>
          <w:b/>
          <w:bCs/>
          <w:u w:val="single"/>
        </w:rPr>
      </w:pPr>
      <w:r>
        <w:rPr>
          <w:b/>
          <w:bCs/>
          <w:u w:val="single"/>
          <w:lang w:val="en-US"/>
        </w:rPr>
        <w:t xml:space="preserve">PROFESSIONAL SKILLS </w:t>
      </w:r>
    </w:p>
    <w:p>
      <w:pPr>
        <w:pStyle w:val="style0"/>
        <w:ind w:left="0" w:leftChars="0"/>
        <w:rPr/>
      </w:pPr>
      <w:r>
        <w:rPr>
          <w:lang w:val="en-US"/>
        </w:rPr>
        <w:t xml:space="preserve">Great negotiation skills </w:t>
      </w:r>
    </w:p>
    <w:p>
      <w:pPr>
        <w:pStyle w:val="style0"/>
        <w:ind w:left="0" w:leftChars="0"/>
        <w:rPr/>
      </w:pPr>
      <w:r>
        <w:rPr>
          <w:lang w:val="en-US"/>
        </w:rPr>
        <w:t>Ability to meet targets on time</w:t>
      </w:r>
    </w:p>
    <w:p>
      <w:pPr>
        <w:pStyle w:val="style0"/>
        <w:ind w:left="0" w:leftChars="0"/>
        <w:rPr/>
      </w:pPr>
      <w:r>
        <w:rPr>
          <w:lang w:val="en-US"/>
        </w:rPr>
        <w:t xml:space="preserve">Ability to visualize , articulate and solve both simple and complex issues. </w:t>
      </w:r>
    </w:p>
    <w:p>
      <w:pPr>
        <w:pStyle w:val="style0"/>
        <w:ind w:left="0" w:leftChars="0"/>
        <w:rPr/>
      </w:pPr>
    </w:p>
    <w:p>
      <w:pPr>
        <w:pStyle w:val="style0"/>
        <w:ind w:left="0" w:leftChars="0"/>
        <w:rPr>
          <w:b/>
          <w:bCs/>
          <w:u w:val="single"/>
        </w:rPr>
      </w:pPr>
      <w:r>
        <w:rPr>
          <w:b/>
          <w:bCs/>
          <w:u w:val="single"/>
          <w:lang w:val="en-US"/>
        </w:rPr>
        <w:t xml:space="preserve">EDUCATION  BACKGROUND </w:t>
      </w:r>
    </w:p>
    <w:p>
      <w:pPr>
        <w:pStyle w:val="style0"/>
        <w:ind w:left="0" w:leftChars="0"/>
        <w:rPr>
          <w:b/>
          <w:bCs/>
        </w:rPr>
      </w:pPr>
      <w:r>
        <w:rPr>
          <w:b/>
          <w:bCs/>
          <w:lang w:val="en-US"/>
        </w:rPr>
        <w:t xml:space="preserve">2019 - 2024 : TECHNICAL UNIVERSITY OF MOMBASA </w:t>
      </w:r>
    </w:p>
    <w:p>
      <w:pPr>
        <w:pStyle w:val="style0"/>
        <w:rPr/>
      </w:pPr>
      <w:r>
        <w:rPr>
          <w:lang w:val="en-US"/>
        </w:rPr>
        <w:t xml:space="preserve">                         DIPLOMA IN AUTOMOTIVE ENGINEERING 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2015 - 2018 : MBOONI GIRLS HIGH SCHOOL</w:t>
      </w:r>
    </w:p>
    <w:p>
      <w:pPr>
        <w:pStyle w:val="style0"/>
        <w:rPr/>
      </w:pPr>
      <w:r>
        <w:rPr>
          <w:lang w:val="en-US"/>
        </w:rPr>
        <w:t xml:space="preserve">                        Kenya Certificate of Secondary Education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 xml:space="preserve">2006 - 2014 : MASII TOWNSHIP PRIMARY SCHOOL </w:t>
      </w:r>
    </w:p>
    <w:p>
      <w:pPr>
        <w:pStyle w:val="style0"/>
        <w:rPr/>
      </w:pPr>
      <w:r>
        <w:rPr>
          <w:lang w:val="en-US"/>
        </w:rPr>
        <w:t xml:space="preserve">                       Kenya Certificate of Primary Education</w:t>
      </w:r>
    </w:p>
    <w:p>
      <w:pPr>
        <w:pStyle w:val="style0"/>
        <w:rPr/>
      </w:pPr>
    </w:p>
    <w:p>
      <w:pPr>
        <w:pStyle w:val="style0"/>
        <w:rPr>
          <w:b/>
          <w:bCs/>
          <w:u w:val="single"/>
        </w:rPr>
      </w:pPr>
      <w:r>
        <w:rPr>
          <w:b/>
          <w:bCs/>
          <w:u w:val="single"/>
          <w:lang w:val="en-US"/>
        </w:rPr>
        <w:t>SKILLS AND COMPETENCE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Team  player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Intellectually curious to learn new ideas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 xml:space="preserve">Strong analytical innovative,and problem solving skills 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 xml:space="preserve">Excellent customer relations skills 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 xml:space="preserve">Excellent communication and interpersonal skills 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Accuracy and attention to details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 xml:space="preserve">Excellent organization, time management and planning skills </w:t>
      </w:r>
    </w:p>
    <w:p>
      <w:pPr>
        <w:pStyle w:val="style179"/>
        <w:numPr>
          <w:ilvl w:val="0"/>
          <w:numId w:val="0"/>
        </w:numPr>
        <w:ind w:left="720" w:firstLine="0"/>
        <w:rPr/>
      </w:pPr>
    </w:p>
    <w:p>
      <w:pPr>
        <w:pStyle w:val="style0"/>
        <w:numPr>
          <w:ilvl w:val="0"/>
          <w:numId w:val="0"/>
        </w:numPr>
        <w:rPr>
          <w:b/>
          <w:bCs/>
          <w:u w:val="single"/>
        </w:rPr>
      </w:pPr>
      <w:r>
        <w:rPr>
          <w:b/>
          <w:bCs/>
          <w:u w:val="single"/>
          <w:lang w:val="en-US"/>
        </w:rPr>
        <w:t xml:space="preserve"> CAREER OBJECTIVE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I seek a challenging opportunity where I can fully use skills for the success of an organisation. I am highly motivated, well qualified and competent person.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>
          <w:b/>
          <w:bCs/>
          <w:u w:val="single"/>
        </w:rPr>
      </w:pPr>
      <w:r>
        <w:rPr>
          <w:b/>
          <w:bCs/>
          <w:u w:val="single"/>
          <w:lang w:val="en-US"/>
        </w:rPr>
        <w:t xml:space="preserve">CAREER ASPIRATION 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Desiring to work in a competitive institution with commitment of attaining Excellent services.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>
          <w:b/>
          <w:bCs/>
          <w:u w:val="single"/>
        </w:rPr>
      </w:pPr>
      <w:r>
        <w:rPr>
          <w:b/>
          <w:bCs/>
          <w:u w:val="single"/>
          <w:lang w:val="en-US"/>
        </w:rPr>
        <w:t>PERSONAL ATTRIBUTES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Self motivated , flexible and committed to work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Goal oriented with desire to achieve the best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 xml:space="preserve">Ability to work under minimal supervision 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Ability to embrace tram work co- ordinating and organise group</w:t>
      </w:r>
    </w:p>
    <w:p>
      <w:pPr>
        <w:pStyle w:val="style0"/>
        <w:numPr>
          <w:ilvl w:val="0"/>
          <w:numId w:val="0"/>
        </w:numPr>
        <w:ind w:left="360" w:firstLine="0"/>
        <w:rPr/>
      </w:pPr>
    </w:p>
    <w:p>
      <w:pPr>
        <w:pStyle w:val="style0"/>
        <w:numPr>
          <w:ilvl w:val="0"/>
          <w:numId w:val="0"/>
        </w:numPr>
        <w:ind w:left="360" w:firstLine="0"/>
        <w:rPr>
          <w:b/>
          <w:bCs/>
          <w:u w:val="single"/>
        </w:rPr>
      </w:pPr>
      <w:r>
        <w:rPr>
          <w:b/>
          <w:bCs/>
          <w:u w:val="single"/>
          <w:lang w:val="en-US"/>
        </w:rPr>
        <w:t>HOBBIES AND INTEREST</w:t>
      </w:r>
    </w:p>
    <w:p>
      <w:pPr>
        <w:pStyle w:val="style179"/>
        <w:numPr>
          <w:ilvl w:val="0"/>
          <w:numId w:val="3"/>
        </w:numPr>
        <w:rPr/>
      </w:pPr>
      <w:r>
        <w:rPr>
          <w:lang w:val="en-US"/>
        </w:rPr>
        <w:t>Reading motivational books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 xml:space="preserve">Travelling </w:t>
      </w:r>
    </w:p>
    <w:p>
      <w:pPr>
        <w:pStyle w:val="style179"/>
        <w:numPr>
          <w:ilvl w:val="0"/>
          <w:numId w:val="5"/>
        </w:numPr>
        <w:rPr/>
      </w:pPr>
      <w:r>
        <w:rPr>
          <w:lang w:val="en-US"/>
        </w:rPr>
        <w:t>Socialising</w:t>
      </w:r>
    </w:p>
    <w:p>
      <w:pPr>
        <w:pStyle w:val="style0"/>
        <w:numPr>
          <w:ilvl w:val="0"/>
          <w:numId w:val="0"/>
        </w:numPr>
        <w:ind w:left="360" w:firstLine="0"/>
        <w:rPr/>
      </w:pPr>
    </w:p>
    <w:p>
      <w:pPr>
        <w:pStyle w:val="style0"/>
        <w:numPr>
          <w:ilvl w:val="0"/>
          <w:numId w:val="0"/>
        </w:numPr>
        <w:ind w:left="360" w:firstLine="0"/>
        <w:rPr>
          <w:b/>
          <w:bCs/>
          <w:u w:val="single"/>
        </w:rPr>
      </w:pPr>
      <w:r>
        <w:rPr>
          <w:b/>
          <w:bCs/>
          <w:u w:val="single"/>
          <w:lang w:val="en-US"/>
        </w:rPr>
        <w:t>REFEREES</w:t>
      </w:r>
    </w:p>
    <w:p>
      <w:pPr>
        <w:pStyle w:val="style0"/>
        <w:numPr>
          <w:ilvl w:val="0"/>
          <w:numId w:val="0"/>
        </w:numPr>
        <w:ind w:left="360" w:firstLine="0"/>
        <w:rPr>
          <w:b/>
          <w:bCs/>
        </w:rPr>
      </w:pPr>
      <w:r>
        <w:rPr>
          <w:b/>
          <w:bCs/>
          <w:lang w:val="en-US"/>
        </w:rPr>
        <w:t>MAUREEN NZOMA</w:t>
      </w:r>
    </w:p>
    <w:p>
      <w:pPr>
        <w:pStyle w:val="style0"/>
        <w:numPr>
          <w:ilvl w:val="0"/>
          <w:numId w:val="0"/>
        </w:numPr>
        <w:ind w:left="360" w:firstLine="0"/>
        <w:rPr/>
      </w:pPr>
      <w:r>
        <w:rPr>
          <w:lang w:val="en-US"/>
        </w:rPr>
        <w:t xml:space="preserve">TEACHER </w:t>
      </w:r>
    </w:p>
    <w:p>
      <w:pPr>
        <w:pStyle w:val="style0"/>
        <w:numPr>
          <w:ilvl w:val="0"/>
          <w:numId w:val="0"/>
        </w:numPr>
        <w:ind w:left="360" w:firstLine="0"/>
        <w:rPr/>
      </w:pPr>
      <w:r>
        <w:rPr>
          <w:lang w:val="en-US"/>
        </w:rPr>
        <w:t xml:space="preserve">MASII TOWNSHIP PRIMARY SCHOOL </w:t>
      </w:r>
    </w:p>
    <w:p>
      <w:pPr>
        <w:pStyle w:val="style0"/>
        <w:numPr>
          <w:ilvl w:val="0"/>
          <w:numId w:val="0"/>
        </w:numPr>
        <w:ind w:left="360" w:firstLine="0"/>
        <w:rPr/>
      </w:pPr>
      <w:r>
        <w:rPr>
          <w:lang w:val="en-US"/>
        </w:rPr>
        <w:t>Tel  254720704970</w:t>
      </w:r>
    </w:p>
    <w:p>
      <w:pPr>
        <w:pStyle w:val="style0"/>
        <w:numPr>
          <w:ilvl w:val="0"/>
          <w:numId w:val="0"/>
        </w:numPr>
        <w:ind w:left="360" w:firstLine="0"/>
        <w:rPr/>
      </w:pPr>
    </w:p>
    <w:p>
      <w:pPr>
        <w:pStyle w:val="style0"/>
        <w:numPr>
          <w:ilvl w:val="0"/>
          <w:numId w:val="0"/>
        </w:numPr>
        <w:ind w:left="360" w:firstLine="0"/>
        <w:rPr>
          <w:b/>
          <w:bCs/>
        </w:rPr>
      </w:pPr>
      <w:r>
        <w:rPr>
          <w:b/>
          <w:bCs/>
          <w:lang w:val="en-US"/>
        </w:rPr>
        <w:t>Mr.LUIS ODHIAMBO</w:t>
      </w:r>
    </w:p>
    <w:p>
      <w:pPr>
        <w:pStyle w:val="style0"/>
        <w:numPr>
          <w:ilvl w:val="0"/>
          <w:numId w:val="0"/>
        </w:numPr>
        <w:ind w:left="360" w:firstLine="0"/>
        <w:rPr/>
      </w:pPr>
      <w:r>
        <w:rPr>
          <w:lang w:val="en-US"/>
        </w:rPr>
        <w:t>LECTURER</w:t>
      </w:r>
    </w:p>
    <w:p>
      <w:pPr>
        <w:pStyle w:val="style0"/>
        <w:numPr>
          <w:ilvl w:val="0"/>
          <w:numId w:val="0"/>
        </w:numPr>
        <w:ind w:left="360" w:firstLine="0"/>
        <w:rPr/>
      </w:pPr>
      <w:r>
        <w:rPr>
          <w:lang w:val="en-US"/>
        </w:rPr>
        <w:t xml:space="preserve">TECHNICAL UNIVERSITY OF MOMBASA </w:t>
      </w:r>
    </w:p>
    <w:p>
      <w:pPr>
        <w:pStyle w:val="style0"/>
        <w:numPr>
          <w:ilvl w:val="0"/>
          <w:numId w:val="0"/>
        </w:numPr>
        <w:ind w:left="360" w:firstLine="0"/>
        <w:rPr/>
      </w:pPr>
      <w:r>
        <w:rPr>
          <w:lang w:val="en-US"/>
        </w:rPr>
        <w:t>Tel 254716566825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96</TotalTime>
  <Words>291</Words>
  <Characters>1753</Characters>
  <Application>WPS Office</Application>
  <Paragraphs>66</Paragraphs>
  <CharactersWithSpaces>2242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2024-08-13T19:46:27Z</dcterms:created>
  <dc:creator>SM-A042F</dc:creator>
  <lastModifiedBy>SM-A042F</lastModifiedBy>
  <dcterms:modified xsi:type="dcterms:W3CDTF">2024-08-13T20:56:51Z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26f400759f7340e684ac905925536a4d</vt:lpwstr>
  </property>
</Properties>
</file>