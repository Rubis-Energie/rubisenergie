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26F" w:rsidRDefault="00FF2F7D">
      <w:pPr>
        <w:rPr>
          <w:b/>
        </w:rPr>
      </w:pPr>
      <w:r w:rsidRPr="00FF2F7D">
        <w:rPr>
          <w:b/>
        </w:rPr>
        <w:t>Nom :</w:t>
      </w:r>
      <w:r>
        <w:t xml:space="preserve"> </w:t>
      </w:r>
      <w:r w:rsidR="0099426F">
        <w:t xml:space="preserve">Abdallah </w:t>
      </w:r>
      <w:r w:rsidR="0099426F">
        <w:rPr>
          <w:b/>
        </w:rPr>
        <w:t xml:space="preserve">ABDOULKADER ALI                                    </w:t>
      </w:r>
      <w:r w:rsidR="00BE79D1">
        <w:rPr>
          <w:b/>
        </w:rPr>
        <w:tab/>
      </w:r>
      <w:r w:rsidR="00BE79D1">
        <w:rPr>
          <w:b/>
        </w:rPr>
        <w:tab/>
        <w:t xml:space="preserve">Djibouti le </w:t>
      </w:r>
      <w:r w:rsidR="009176D1">
        <w:rPr>
          <w:b/>
        </w:rPr>
        <w:t>16/10</w:t>
      </w:r>
      <w:r w:rsidR="00413E2E">
        <w:rPr>
          <w:b/>
        </w:rPr>
        <w:t>/2022</w:t>
      </w:r>
    </w:p>
    <w:p w:rsidR="00F62E7A" w:rsidRDefault="00FF2F7D">
      <w:r w:rsidRPr="00FF2F7D">
        <w:rPr>
          <w:b/>
        </w:rPr>
        <w:t>Adresse :</w:t>
      </w:r>
      <w:r>
        <w:t xml:space="preserve"> </w:t>
      </w:r>
      <w:r w:rsidR="00577F87">
        <w:t>Saline Ouest</w:t>
      </w:r>
      <w:r>
        <w:t xml:space="preserve">, </w:t>
      </w:r>
      <w:r w:rsidR="00F62E7A">
        <w:t>Djibouti-ville</w:t>
      </w:r>
    </w:p>
    <w:p w:rsidR="0099426F" w:rsidRDefault="0099426F">
      <w:r>
        <w:rPr>
          <w:b/>
        </w:rPr>
        <w:t xml:space="preserve">Email: </w:t>
      </w:r>
      <w:hyperlink r:id="rId5" w:history="1">
        <w:r>
          <w:rPr>
            <w:rStyle w:val="Lienhypertexte"/>
          </w:rPr>
          <w:t>abdalla2@live.fr</w:t>
        </w:r>
      </w:hyperlink>
    </w:p>
    <w:p w:rsidR="0099426F" w:rsidRDefault="00675AB8">
      <w:pPr>
        <w:rPr>
          <w:b/>
        </w:rPr>
      </w:pPr>
      <w:r>
        <w:rPr>
          <w:b/>
        </w:rPr>
        <w:t xml:space="preserve">TEL: + 253 </w:t>
      </w:r>
      <w:r w:rsidR="00965712">
        <w:rPr>
          <w:b/>
        </w:rPr>
        <w:t xml:space="preserve">77 </w:t>
      </w:r>
      <w:r>
        <w:rPr>
          <w:b/>
        </w:rPr>
        <w:t>83 67 08</w:t>
      </w:r>
    </w:p>
    <w:p w:rsidR="00CA15D1" w:rsidRDefault="00CA15D1">
      <w:pPr>
        <w:rPr>
          <w:b/>
        </w:rPr>
      </w:pPr>
    </w:p>
    <w:p w:rsidR="0099426F" w:rsidRDefault="0099426F" w:rsidP="00E65B68">
      <w:pPr>
        <w:rPr>
          <w:b/>
          <w:szCs w:val="22"/>
        </w:rPr>
      </w:pPr>
    </w:p>
    <w:p w:rsidR="00CA15D1" w:rsidRDefault="00CA15D1">
      <w:pPr>
        <w:rPr>
          <w:sz w:val="22"/>
          <w:szCs w:val="22"/>
        </w:rPr>
      </w:pPr>
    </w:p>
    <w:p w:rsidR="0099426F" w:rsidRDefault="0099426F">
      <w:pPr>
        <w:pStyle w:val="Titre4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CCCCCC"/>
        <w:rPr>
          <w:sz w:val="26"/>
          <w:szCs w:val="26"/>
        </w:rPr>
      </w:pPr>
      <w:r>
        <w:rPr>
          <w:sz w:val="26"/>
          <w:szCs w:val="26"/>
        </w:rPr>
        <w:t>FORMATION</w:t>
      </w:r>
    </w:p>
    <w:p w:rsidR="00E24B46" w:rsidRDefault="00E24B46" w:rsidP="00571295">
      <w:pPr>
        <w:numPr>
          <w:ilvl w:val="0"/>
          <w:numId w:val="3"/>
        </w:numPr>
        <w:jc w:val="both"/>
        <w:rPr>
          <w:szCs w:val="22"/>
        </w:rPr>
      </w:pPr>
      <w:r w:rsidRPr="00E24B46">
        <w:rPr>
          <w:b/>
          <w:szCs w:val="22"/>
        </w:rPr>
        <w:t>2012 :</w:t>
      </w:r>
      <w:r>
        <w:rPr>
          <w:szCs w:val="22"/>
        </w:rPr>
        <w:t xml:space="preserve"> </w:t>
      </w:r>
      <w:r w:rsidR="009176D1">
        <w:rPr>
          <w:szCs w:val="22"/>
        </w:rPr>
        <w:t>Séjour linguistique</w:t>
      </w:r>
      <w:r>
        <w:rPr>
          <w:szCs w:val="22"/>
        </w:rPr>
        <w:t xml:space="preserve"> de 6 mois </w:t>
      </w:r>
      <w:r w:rsidR="009176D1">
        <w:rPr>
          <w:szCs w:val="22"/>
        </w:rPr>
        <w:t>en Angleterre</w:t>
      </w:r>
      <w:bookmarkStart w:id="0" w:name="_GoBack"/>
      <w:bookmarkEnd w:id="0"/>
      <w:r w:rsidR="009176D1">
        <w:rPr>
          <w:szCs w:val="22"/>
        </w:rPr>
        <w:t xml:space="preserve"> </w:t>
      </w:r>
      <w:r>
        <w:rPr>
          <w:szCs w:val="22"/>
        </w:rPr>
        <w:t xml:space="preserve">à Londres </w:t>
      </w:r>
      <w:r w:rsidR="00687BF3">
        <w:rPr>
          <w:szCs w:val="22"/>
        </w:rPr>
        <w:t xml:space="preserve">à </w:t>
      </w:r>
      <w:r w:rsidR="00AC10A5">
        <w:rPr>
          <w:szCs w:val="22"/>
        </w:rPr>
        <w:t>« </w:t>
      </w:r>
      <w:proofErr w:type="spellStart"/>
      <w:r w:rsidR="00687BF3">
        <w:rPr>
          <w:szCs w:val="22"/>
        </w:rPr>
        <w:t>Mayfair</w:t>
      </w:r>
      <w:proofErr w:type="spellEnd"/>
      <w:r w:rsidR="00687BF3">
        <w:rPr>
          <w:szCs w:val="22"/>
        </w:rPr>
        <w:t xml:space="preserve"> </w:t>
      </w:r>
      <w:proofErr w:type="spellStart"/>
      <w:r w:rsidR="00687BF3">
        <w:rPr>
          <w:szCs w:val="22"/>
        </w:rPr>
        <w:t>School</w:t>
      </w:r>
      <w:proofErr w:type="spellEnd"/>
      <w:r w:rsidR="00AC10A5">
        <w:rPr>
          <w:szCs w:val="22"/>
        </w:rPr>
        <w:t> »</w:t>
      </w:r>
    </w:p>
    <w:p w:rsidR="00CC534B" w:rsidRPr="00E24B46" w:rsidRDefault="00CC534B" w:rsidP="00CC534B">
      <w:pPr>
        <w:ind w:left="720"/>
        <w:jc w:val="both"/>
        <w:rPr>
          <w:szCs w:val="22"/>
        </w:rPr>
      </w:pPr>
    </w:p>
    <w:p w:rsidR="0099426F" w:rsidRDefault="00B66B29" w:rsidP="00571295">
      <w:pPr>
        <w:numPr>
          <w:ilvl w:val="0"/>
          <w:numId w:val="3"/>
        </w:numPr>
        <w:jc w:val="both"/>
        <w:rPr>
          <w:szCs w:val="22"/>
        </w:rPr>
      </w:pPr>
      <w:r w:rsidRPr="00697F29">
        <w:rPr>
          <w:b/>
          <w:szCs w:val="22"/>
        </w:rPr>
        <w:t>2011</w:t>
      </w:r>
      <w:r w:rsidR="0099426F" w:rsidRPr="00697F29">
        <w:rPr>
          <w:b/>
          <w:szCs w:val="22"/>
        </w:rPr>
        <w:t>:</w:t>
      </w:r>
      <w:r w:rsidR="00A1712E">
        <w:rPr>
          <w:szCs w:val="22"/>
        </w:rPr>
        <w:t xml:space="preserve"> Master 2 en M</w:t>
      </w:r>
      <w:r w:rsidR="0099426F">
        <w:rPr>
          <w:szCs w:val="22"/>
        </w:rPr>
        <w:t xml:space="preserve">anagement </w:t>
      </w:r>
      <w:r w:rsidR="00A1712E">
        <w:rPr>
          <w:szCs w:val="22"/>
        </w:rPr>
        <w:t>&amp; Gestion d’E</w:t>
      </w:r>
      <w:r w:rsidR="0099426F">
        <w:rPr>
          <w:szCs w:val="22"/>
        </w:rPr>
        <w:t>ntreprise spécialité DEFI (Diagnostic des Firmes en Concurrence Internationale) Université</w:t>
      </w:r>
      <w:r w:rsidR="00F22822">
        <w:rPr>
          <w:szCs w:val="22"/>
        </w:rPr>
        <w:t xml:space="preserve"> Pierre Mendès-France, Grenoble</w:t>
      </w:r>
    </w:p>
    <w:p w:rsidR="00CC534B" w:rsidRDefault="00E24B46" w:rsidP="00E24B46">
      <w:pPr>
        <w:ind w:left="360"/>
        <w:jc w:val="both"/>
        <w:rPr>
          <w:szCs w:val="22"/>
        </w:rPr>
      </w:pPr>
      <w:r>
        <w:rPr>
          <w:b/>
          <w:szCs w:val="22"/>
        </w:rPr>
        <w:t xml:space="preserve">° Principaux </w:t>
      </w:r>
      <w:r w:rsidR="00CA006E">
        <w:rPr>
          <w:b/>
          <w:szCs w:val="22"/>
        </w:rPr>
        <w:t>matières</w:t>
      </w:r>
      <w:r>
        <w:rPr>
          <w:b/>
          <w:szCs w:val="22"/>
        </w:rPr>
        <w:t xml:space="preserve"> </w:t>
      </w:r>
      <w:r w:rsidR="00CA006E">
        <w:rPr>
          <w:b/>
          <w:szCs w:val="22"/>
        </w:rPr>
        <w:t>étudiées</w:t>
      </w:r>
      <w:r>
        <w:rPr>
          <w:b/>
          <w:szCs w:val="22"/>
        </w:rPr>
        <w:t> :</w:t>
      </w:r>
      <w:r>
        <w:rPr>
          <w:szCs w:val="22"/>
        </w:rPr>
        <w:t xml:space="preserve"> </w:t>
      </w:r>
    </w:p>
    <w:p w:rsidR="00CC534B" w:rsidRDefault="00E24B46" w:rsidP="00CC534B">
      <w:pPr>
        <w:pStyle w:val="Paragraphedeliste"/>
        <w:numPr>
          <w:ilvl w:val="0"/>
          <w:numId w:val="8"/>
        </w:numPr>
        <w:jc w:val="both"/>
        <w:rPr>
          <w:szCs w:val="22"/>
        </w:rPr>
      </w:pPr>
      <w:r w:rsidRPr="00CC534B">
        <w:rPr>
          <w:szCs w:val="22"/>
        </w:rPr>
        <w:t xml:space="preserve">Analyse </w:t>
      </w:r>
      <w:r w:rsidR="00CA006E" w:rsidRPr="00CC534B">
        <w:rPr>
          <w:szCs w:val="22"/>
        </w:rPr>
        <w:t>financière</w:t>
      </w:r>
      <w:r w:rsidRPr="00CC534B">
        <w:rPr>
          <w:szCs w:val="22"/>
        </w:rPr>
        <w:t xml:space="preserve">, </w:t>
      </w:r>
    </w:p>
    <w:p w:rsidR="00CC534B" w:rsidRDefault="00E24B46" w:rsidP="00CC534B">
      <w:pPr>
        <w:pStyle w:val="Paragraphedeliste"/>
        <w:numPr>
          <w:ilvl w:val="0"/>
          <w:numId w:val="8"/>
        </w:numPr>
        <w:jc w:val="both"/>
        <w:rPr>
          <w:szCs w:val="22"/>
        </w:rPr>
      </w:pPr>
      <w:r w:rsidRPr="00CC534B">
        <w:rPr>
          <w:szCs w:val="22"/>
        </w:rPr>
        <w:t xml:space="preserve">Contrôle </w:t>
      </w:r>
      <w:r w:rsidR="00CA006E" w:rsidRPr="00CC534B">
        <w:rPr>
          <w:szCs w:val="22"/>
        </w:rPr>
        <w:t>de G</w:t>
      </w:r>
      <w:r w:rsidRPr="00CC534B">
        <w:rPr>
          <w:szCs w:val="22"/>
        </w:rPr>
        <w:t>estion</w:t>
      </w:r>
      <w:r w:rsidR="00CA006E" w:rsidRPr="00CC534B">
        <w:rPr>
          <w:szCs w:val="22"/>
        </w:rPr>
        <w:t xml:space="preserve"> </w:t>
      </w:r>
      <w:r w:rsidR="00CC534B" w:rsidRPr="00CC534B">
        <w:rPr>
          <w:szCs w:val="22"/>
        </w:rPr>
        <w:t>Stratégique</w:t>
      </w:r>
      <w:r w:rsidRPr="00CC534B">
        <w:rPr>
          <w:szCs w:val="22"/>
        </w:rPr>
        <w:t xml:space="preserve">, </w:t>
      </w:r>
    </w:p>
    <w:p w:rsidR="00CC534B" w:rsidRDefault="00E24B46" w:rsidP="00CC534B">
      <w:pPr>
        <w:pStyle w:val="Paragraphedeliste"/>
        <w:numPr>
          <w:ilvl w:val="0"/>
          <w:numId w:val="8"/>
        </w:numPr>
        <w:jc w:val="both"/>
        <w:rPr>
          <w:szCs w:val="22"/>
        </w:rPr>
      </w:pPr>
      <w:r w:rsidRPr="00CC534B">
        <w:rPr>
          <w:szCs w:val="22"/>
        </w:rPr>
        <w:t xml:space="preserve">Analyse sectorielle, </w:t>
      </w:r>
    </w:p>
    <w:p w:rsidR="00CC534B" w:rsidRDefault="00CA006E" w:rsidP="00CC534B">
      <w:pPr>
        <w:pStyle w:val="Paragraphedeliste"/>
        <w:numPr>
          <w:ilvl w:val="0"/>
          <w:numId w:val="8"/>
        </w:numPr>
        <w:jc w:val="both"/>
        <w:rPr>
          <w:szCs w:val="22"/>
        </w:rPr>
      </w:pPr>
      <w:r w:rsidRPr="00CC534B">
        <w:rPr>
          <w:szCs w:val="22"/>
        </w:rPr>
        <w:t xml:space="preserve">Diagnostic d’entreprise, </w:t>
      </w:r>
    </w:p>
    <w:p w:rsidR="00E24B46" w:rsidRDefault="00CA006E" w:rsidP="00CC534B">
      <w:pPr>
        <w:pStyle w:val="Paragraphedeliste"/>
        <w:numPr>
          <w:ilvl w:val="0"/>
          <w:numId w:val="8"/>
        </w:numPr>
        <w:jc w:val="both"/>
        <w:rPr>
          <w:szCs w:val="22"/>
        </w:rPr>
      </w:pPr>
      <w:r w:rsidRPr="00CC534B">
        <w:rPr>
          <w:szCs w:val="22"/>
        </w:rPr>
        <w:t>Diagnostic de la Fonction Commerciale</w:t>
      </w:r>
    </w:p>
    <w:p w:rsidR="00CC534B" w:rsidRPr="00CC534B" w:rsidRDefault="00CC534B" w:rsidP="00CC534B">
      <w:pPr>
        <w:pStyle w:val="Paragraphedeliste"/>
        <w:ind w:left="1068"/>
        <w:jc w:val="both"/>
        <w:rPr>
          <w:szCs w:val="22"/>
        </w:rPr>
      </w:pPr>
    </w:p>
    <w:p w:rsidR="0099426F" w:rsidRPr="00CC534B" w:rsidRDefault="0099426F" w:rsidP="00571295">
      <w:pPr>
        <w:ind w:firstLine="360"/>
        <w:jc w:val="both"/>
        <w:rPr>
          <w:b/>
          <w:szCs w:val="22"/>
        </w:rPr>
      </w:pPr>
      <w:r w:rsidRPr="00CC534B">
        <w:rPr>
          <w:b/>
          <w:szCs w:val="22"/>
        </w:rPr>
        <w:t>° Réalisation d’une étude sectorielle sur «l’industrie internationale d’aluminium»</w:t>
      </w:r>
    </w:p>
    <w:p w:rsidR="00CC534B" w:rsidRDefault="00CC534B" w:rsidP="00571295">
      <w:pPr>
        <w:ind w:firstLine="360"/>
        <w:jc w:val="both"/>
        <w:rPr>
          <w:szCs w:val="22"/>
        </w:rPr>
      </w:pPr>
    </w:p>
    <w:p w:rsidR="00C53D4E" w:rsidRDefault="0099426F" w:rsidP="00571295">
      <w:pPr>
        <w:numPr>
          <w:ilvl w:val="0"/>
          <w:numId w:val="3"/>
        </w:numPr>
        <w:jc w:val="both"/>
        <w:rPr>
          <w:szCs w:val="22"/>
        </w:rPr>
      </w:pPr>
      <w:r w:rsidRPr="00697F29">
        <w:rPr>
          <w:b/>
          <w:szCs w:val="22"/>
        </w:rPr>
        <w:t>2009:</w:t>
      </w:r>
      <w:r>
        <w:rPr>
          <w:szCs w:val="22"/>
        </w:rPr>
        <w:t xml:space="preserve"> Master 1 </w:t>
      </w:r>
      <w:r w:rsidR="00A1712E">
        <w:rPr>
          <w:szCs w:val="22"/>
        </w:rPr>
        <w:t xml:space="preserve">en </w:t>
      </w:r>
      <w:r>
        <w:rPr>
          <w:szCs w:val="22"/>
        </w:rPr>
        <w:t>Economie et Globalisat</w:t>
      </w:r>
      <w:r w:rsidR="00A1712E">
        <w:rPr>
          <w:szCs w:val="22"/>
        </w:rPr>
        <w:t>ion à l’U</w:t>
      </w:r>
      <w:r>
        <w:rPr>
          <w:szCs w:val="22"/>
        </w:rPr>
        <w:t xml:space="preserve">niversité Pierre Mendès </w:t>
      </w:r>
      <w:r w:rsidR="00A1712E">
        <w:rPr>
          <w:szCs w:val="22"/>
        </w:rPr>
        <w:t>France, Grenoble</w:t>
      </w:r>
      <w:r>
        <w:rPr>
          <w:szCs w:val="22"/>
        </w:rPr>
        <w:t xml:space="preserve"> (Mention Assez Bien)</w:t>
      </w:r>
    </w:p>
    <w:p w:rsidR="00CC534B" w:rsidRDefault="00CC534B" w:rsidP="00CC534B">
      <w:pPr>
        <w:ind w:left="720"/>
        <w:jc w:val="both"/>
        <w:rPr>
          <w:szCs w:val="22"/>
        </w:rPr>
      </w:pPr>
    </w:p>
    <w:p w:rsidR="00C53D4E" w:rsidRPr="00CC534B" w:rsidRDefault="0099426F" w:rsidP="00571295">
      <w:pPr>
        <w:ind w:firstLine="360"/>
        <w:jc w:val="both"/>
        <w:rPr>
          <w:b/>
          <w:szCs w:val="22"/>
        </w:rPr>
      </w:pPr>
      <w:r w:rsidRPr="00CC534B">
        <w:rPr>
          <w:b/>
          <w:szCs w:val="22"/>
        </w:rPr>
        <w:t xml:space="preserve">° Réalisation d'un mémoire sur «le différend </w:t>
      </w:r>
      <w:r w:rsidR="003708EA" w:rsidRPr="00CC534B">
        <w:rPr>
          <w:b/>
          <w:szCs w:val="22"/>
        </w:rPr>
        <w:t xml:space="preserve">sur le </w:t>
      </w:r>
      <w:r w:rsidRPr="00CC534B">
        <w:rPr>
          <w:b/>
          <w:szCs w:val="22"/>
        </w:rPr>
        <w:t xml:space="preserve">coton à l'OMC» </w:t>
      </w:r>
    </w:p>
    <w:p w:rsidR="00CC534B" w:rsidRDefault="00CC534B" w:rsidP="00571295">
      <w:pPr>
        <w:ind w:firstLine="360"/>
        <w:jc w:val="both"/>
        <w:rPr>
          <w:szCs w:val="22"/>
        </w:rPr>
      </w:pPr>
    </w:p>
    <w:p w:rsidR="0099426F" w:rsidRDefault="0099426F" w:rsidP="00571295">
      <w:pPr>
        <w:numPr>
          <w:ilvl w:val="0"/>
          <w:numId w:val="3"/>
        </w:numPr>
        <w:jc w:val="both"/>
        <w:rPr>
          <w:szCs w:val="22"/>
        </w:rPr>
      </w:pPr>
      <w:r w:rsidRPr="00697F29">
        <w:rPr>
          <w:b/>
          <w:szCs w:val="22"/>
        </w:rPr>
        <w:t>2008:</w:t>
      </w:r>
      <w:r>
        <w:rPr>
          <w:szCs w:val="22"/>
        </w:rPr>
        <w:t xml:space="preserve"> Licence Economie et Gestion 3</w:t>
      </w:r>
      <w:r>
        <w:rPr>
          <w:szCs w:val="22"/>
          <w:vertAlign w:val="superscript"/>
        </w:rPr>
        <w:t>ième</w:t>
      </w:r>
      <w:r>
        <w:rPr>
          <w:szCs w:val="22"/>
        </w:rPr>
        <w:t xml:space="preserve"> année à l’université de Djibouti (Mention Assez Bien)</w:t>
      </w:r>
    </w:p>
    <w:p w:rsidR="00CC534B" w:rsidRDefault="00CC534B" w:rsidP="00CC534B">
      <w:pPr>
        <w:ind w:left="720"/>
        <w:jc w:val="both"/>
        <w:rPr>
          <w:szCs w:val="22"/>
        </w:rPr>
      </w:pPr>
    </w:p>
    <w:p w:rsidR="0099426F" w:rsidRDefault="0099426F" w:rsidP="00571295">
      <w:pPr>
        <w:numPr>
          <w:ilvl w:val="0"/>
          <w:numId w:val="3"/>
        </w:numPr>
        <w:jc w:val="both"/>
        <w:rPr>
          <w:szCs w:val="22"/>
        </w:rPr>
      </w:pPr>
      <w:r w:rsidRPr="00697F29">
        <w:rPr>
          <w:b/>
          <w:szCs w:val="22"/>
        </w:rPr>
        <w:t>2005:</w:t>
      </w:r>
      <w:r>
        <w:rPr>
          <w:szCs w:val="22"/>
        </w:rPr>
        <w:t xml:space="preserve"> Baccalauréat, série Economie et Sociale au Lycée d' Etat de Djibouti</w:t>
      </w:r>
    </w:p>
    <w:p w:rsidR="0099426F" w:rsidRDefault="0099426F"/>
    <w:p w:rsidR="0099426F" w:rsidRDefault="0099426F">
      <w:pPr>
        <w:pStyle w:val="Titre4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CCCCCC"/>
        <w:rPr>
          <w:sz w:val="26"/>
          <w:szCs w:val="26"/>
        </w:rPr>
      </w:pPr>
      <w:r>
        <w:rPr>
          <w:sz w:val="26"/>
          <w:szCs w:val="26"/>
        </w:rPr>
        <w:t>EXPERIENCES PROFESSIONNELLES</w:t>
      </w:r>
    </w:p>
    <w:p w:rsidR="00571295" w:rsidRDefault="00413E2E" w:rsidP="00571295">
      <w:pPr>
        <w:numPr>
          <w:ilvl w:val="0"/>
          <w:numId w:val="2"/>
        </w:numPr>
        <w:jc w:val="both"/>
      </w:pPr>
      <w:r>
        <w:rPr>
          <w:b/>
        </w:rPr>
        <w:t xml:space="preserve">Avril </w:t>
      </w:r>
      <w:r w:rsidR="00637176">
        <w:rPr>
          <w:b/>
        </w:rPr>
        <w:t>2019</w:t>
      </w:r>
      <w:r>
        <w:rPr>
          <w:b/>
        </w:rPr>
        <w:t>- en cours</w:t>
      </w:r>
      <w:r w:rsidR="00637176">
        <w:rPr>
          <w:b/>
        </w:rPr>
        <w:t xml:space="preserve"> </w:t>
      </w:r>
      <w:r w:rsidR="00571295" w:rsidRPr="00697F29">
        <w:rPr>
          <w:b/>
        </w:rPr>
        <w:t>:</w:t>
      </w:r>
      <w:r w:rsidR="00571295">
        <w:t xml:space="preserve"> Responsable Front Office et Garantie au Fonds de Garantie Partielle des Crédits de Djibouti (FGPCD)</w:t>
      </w:r>
    </w:p>
    <w:p w:rsidR="009069E7" w:rsidRDefault="009069E7" w:rsidP="009069E7">
      <w:pPr>
        <w:ind w:left="720"/>
        <w:jc w:val="both"/>
      </w:pPr>
    </w:p>
    <w:p w:rsidR="00CC534B" w:rsidRDefault="00CC534B" w:rsidP="00CC534B">
      <w:pPr>
        <w:pStyle w:val="Paragraphedeliste"/>
        <w:numPr>
          <w:ilvl w:val="0"/>
          <w:numId w:val="9"/>
        </w:numPr>
        <w:jc w:val="both"/>
      </w:pPr>
      <w:r>
        <w:rPr>
          <w:b/>
        </w:rPr>
        <w:t>Fonctions :</w:t>
      </w:r>
    </w:p>
    <w:p w:rsidR="00CC534B" w:rsidRDefault="00C727A0" w:rsidP="00CC534B">
      <w:pPr>
        <w:pStyle w:val="Paragraphedeliste"/>
        <w:numPr>
          <w:ilvl w:val="0"/>
          <w:numId w:val="8"/>
        </w:numPr>
        <w:jc w:val="both"/>
      </w:pPr>
      <w:r>
        <w:t>Réaliser</w:t>
      </w:r>
      <w:r w:rsidR="00CC534B">
        <w:t xml:space="preserve"> d</w:t>
      </w:r>
      <w:r>
        <w:t xml:space="preserve">es contres </w:t>
      </w:r>
      <w:r w:rsidR="00CC534B">
        <w:t>analyse</w:t>
      </w:r>
      <w:r>
        <w:t>s</w:t>
      </w:r>
      <w:r w:rsidR="00CC534B">
        <w:t xml:space="preserve"> des dossiers présentés par les banques</w:t>
      </w:r>
      <w:r>
        <w:t> ;</w:t>
      </w:r>
    </w:p>
    <w:p w:rsidR="00C727A0" w:rsidRDefault="00C727A0" w:rsidP="005A52A0">
      <w:pPr>
        <w:pStyle w:val="Paragraphedeliste"/>
        <w:numPr>
          <w:ilvl w:val="0"/>
          <w:numId w:val="8"/>
        </w:numPr>
        <w:jc w:val="both"/>
      </w:pPr>
      <w:r>
        <w:t>Présenter aux comités techniques les dossiers d’analyse du FGPCD ;</w:t>
      </w:r>
    </w:p>
    <w:p w:rsidR="005A52A0" w:rsidRDefault="005A52A0" w:rsidP="005A52A0">
      <w:pPr>
        <w:pStyle w:val="Paragraphedeliste"/>
        <w:numPr>
          <w:ilvl w:val="0"/>
          <w:numId w:val="8"/>
        </w:numPr>
        <w:jc w:val="both"/>
      </w:pPr>
      <w:r>
        <w:t>Réaliser si nécessaire une visite de terrain des entreprises objet de financement</w:t>
      </w:r>
      <w:r w:rsidR="00C727A0">
        <w:t> ;</w:t>
      </w:r>
    </w:p>
    <w:p w:rsidR="005A52A0" w:rsidRDefault="00C727A0" w:rsidP="005A52A0">
      <w:pPr>
        <w:pStyle w:val="Paragraphedeliste"/>
        <w:numPr>
          <w:ilvl w:val="0"/>
          <w:numId w:val="8"/>
        </w:numPr>
        <w:jc w:val="both"/>
      </w:pPr>
      <w:r>
        <w:t>Suivre</w:t>
      </w:r>
      <w:r w:rsidR="005A52A0">
        <w:t xml:space="preserve"> la relation Fonds de garantie/Banques</w:t>
      </w:r>
      <w:r>
        <w:t> ;</w:t>
      </w:r>
    </w:p>
    <w:p w:rsidR="005A52A0" w:rsidRDefault="005A52A0" w:rsidP="005A52A0">
      <w:pPr>
        <w:pStyle w:val="Paragraphedeliste"/>
        <w:numPr>
          <w:ilvl w:val="0"/>
          <w:numId w:val="8"/>
        </w:numPr>
        <w:jc w:val="both"/>
      </w:pPr>
      <w:r>
        <w:t>Réaliser des visites mensuelles auprès des banques</w:t>
      </w:r>
      <w:r w:rsidR="00C727A0">
        <w:t> ;</w:t>
      </w:r>
      <w:r>
        <w:t xml:space="preserve"> </w:t>
      </w:r>
    </w:p>
    <w:p w:rsidR="005A52A0" w:rsidRDefault="00C727A0" w:rsidP="005A52A0">
      <w:pPr>
        <w:pStyle w:val="Paragraphedeliste"/>
        <w:numPr>
          <w:ilvl w:val="0"/>
          <w:numId w:val="8"/>
        </w:numPr>
        <w:jc w:val="both"/>
      </w:pPr>
      <w:r>
        <w:t>Recevoir</w:t>
      </w:r>
      <w:r w:rsidR="005A52A0">
        <w:t xml:space="preserve"> </w:t>
      </w:r>
      <w:r>
        <w:t xml:space="preserve">des </w:t>
      </w:r>
      <w:r w:rsidR="005A52A0">
        <w:t>porteurs de projet</w:t>
      </w:r>
      <w:r>
        <w:t> ;</w:t>
      </w:r>
      <w:r w:rsidR="005A52A0">
        <w:t xml:space="preserve"> </w:t>
      </w:r>
    </w:p>
    <w:p w:rsidR="005A52A0" w:rsidRDefault="005A52A0" w:rsidP="005A52A0">
      <w:pPr>
        <w:pStyle w:val="Paragraphedeliste"/>
        <w:numPr>
          <w:ilvl w:val="0"/>
          <w:numId w:val="8"/>
        </w:numPr>
        <w:jc w:val="both"/>
      </w:pPr>
      <w:r>
        <w:t>Participer à des réunions en externe pour la présentation du mécanisme de garantie</w:t>
      </w:r>
      <w:r w:rsidR="00C727A0">
        <w:t xml:space="preserve"> du FGPCD</w:t>
      </w:r>
    </w:p>
    <w:p w:rsidR="005A52A0" w:rsidRDefault="005A52A0" w:rsidP="005A52A0">
      <w:pPr>
        <w:jc w:val="both"/>
      </w:pPr>
    </w:p>
    <w:p w:rsidR="005A52A0" w:rsidRPr="005A52A0" w:rsidRDefault="005A52A0" w:rsidP="005A52A0">
      <w:pPr>
        <w:pStyle w:val="Paragraphedeliste"/>
        <w:numPr>
          <w:ilvl w:val="0"/>
          <w:numId w:val="9"/>
        </w:numPr>
        <w:jc w:val="both"/>
        <w:rPr>
          <w:b/>
        </w:rPr>
      </w:pPr>
      <w:r w:rsidRPr="005A52A0">
        <w:rPr>
          <w:b/>
        </w:rPr>
        <w:t>Compétences acquises :</w:t>
      </w:r>
    </w:p>
    <w:p w:rsidR="005A52A0" w:rsidRDefault="009069E7" w:rsidP="005A52A0">
      <w:pPr>
        <w:pStyle w:val="Paragraphedeliste"/>
        <w:numPr>
          <w:ilvl w:val="0"/>
          <w:numId w:val="8"/>
        </w:numPr>
        <w:jc w:val="both"/>
      </w:pPr>
      <w:r>
        <w:t>Connaissance approfondie</w:t>
      </w:r>
      <w:r w:rsidR="005A52A0">
        <w:t xml:space="preserve"> des besoins </w:t>
      </w:r>
      <w:r w:rsidR="00C727A0">
        <w:t xml:space="preserve">et du fonctionnement </w:t>
      </w:r>
      <w:r w:rsidR="005A52A0">
        <w:t>des PME</w:t>
      </w:r>
      <w:r w:rsidR="00C727A0">
        <w:t xml:space="preserve"> Djiboutienne</w:t>
      </w:r>
      <w:r>
        <w:t>s</w:t>
      </w:r>
      <w:r w:rsidR="00F640EE">
        <w:t> ;</w:t>
      </w:r>
    </w:p>
    <w:p w:rsidR="009069E7" w:rsidRDefault="009069E7" w:rsidP="005A52A0">
      <w:pPr>
        <w:pStyle w:val="Paragraphedeliste"/>
        <w:numPr>
          <w:ilvl w:val="0"/>
          <w:numId w:val="8"/>
        </w:numPr>
        <w:jc w:val="both"/>
      </w:pPr>
      <w:r>
        <w:t xml:space="preserve">Maitrise dans le traitement des dossiers </w:t>
      </w:r>
      <w:r w:rsidR="009B26FE">
        <w:t>de risque</w:t>
      </w:r>
      <w:r w:rsidR="00F640EE">
        <w:t> ;</w:t>
      </w:r>
    </w:p>
    <w:p w:rsidR="005A52A0" w:rsidRDefault="005A52A0" w:rsidP="005A52A0">
      <w:pPr>
        <w:pStyle w:val="Paragraphedeliste"/>
        <w:numPr>
          <w:ilvl w:val="0"/>
          <w:numId w:val="8"/>
        </w:numPr>
        <w:jc w:val="both"/>
      </w:pPr>
      <w:r>
        <w:t xml:space="preserve">Maitrise de la gestion des risques </w:t>
      </w:r>
      <w:r w:rsidR="009069E7">
        <w:t>(banque/entreprise)</w:t>
      </w:r>
      <w:r w:rsidR="00F640EE">
        <w:t> ;</w:t>
      </w:r>
    </w:p>
    <w:p w:rsidR="005A52A0" w:rsidRDefault="009069E7" w:rsidP="005A52A0">
      <w:pPr>
        <w:pStyle w:val="Paragraphedeliste"/>
        <w:numPr>
          <w:ilvl w:val="0"/>
          <w:numId w:val="8"/>
        </w:numPr>
        <w:jc w:val="both"/>
      </w:pPr>
      <w:r>
        <w:t>Bonne compréhension des difficultés rencontrées par les PME pour l’accès aux financements bancaires</w:t>
      </w:r>
      <w:r w:rsidR="00F640EE">
        <w:t>.</w:t>
      </w:r>
    </w:p>
    <w:p w:rsidR="00000149" w:rsidRDefault="00000149" w:rsidP="005A52A0">
      <w:pPr>
        <w:pStyle w:val="Paragraphedeliste"/>
        <w:numPr>
          <w:ilvl w:val="0"/>
          <w:numId w:val="8"/>
        </w:numPr>
        <w:jc w:val="both"/>
      </w:pPr>
      <w:r>
        <w:t>Maitrise dans le coaching des jeunes entrepreneurs</w:t>
      </w:r>
    </w:p>
    <w:p w:rsidR="00000149" w:rsidRDefault="00FC4424" w:rsidP="005A52A0">
      <w:pPr>
        <w:pStyle w:val="Paragraphedeliste"/>
        <w:numPr>
          <w:ilvl w:val="0"/>
          <w:numId w:val="8"/>
        </w:numPr>
        <w:jc w:val="both"/>
      </w:pPr>
      <w:r>
        <w:t xml:space="preserve">Bonne maitrise dans la communication, la présentation et la sensibilisation </w:t>
      </w:r>
      <w:r w:rsidR="00000149">
        <w:t xml:space="preserve"> </w:t>
      </w:r>
    </w:p>
    <w:p w:rsidR="00FC4424" w:rsidRDefault="00FC4424" w:rsidP="00FC4424">
      <w:pPr>
        <w:jc w:val="both"/>
      </w:pPr>
    </w:p>
    <w:p w:rsidR="00FC4424" w:rsidRDefault="00FC4424" w:rsidP="00FC4424">
      <w:pPr>
        <w:jc w:val="both"/>
      </w:pPr>
    </w:p>
    <w:p w:rsidR="00481EC7" w:rsidRDefault="00481EC7" w:rsidP="00481EC7">
      <w:pPr>
        <w:pStyle w:val="Paragraphedeliste"/>
        <w:ind w:left="1068"/>
        <w:jc w:val="both"/>
      </w:pPr>
    </w:p>
    <w:p w:rsidR="0045052F" w:rsidRDefault="001F6159" w:rsidP="00652F9B">
      <w:pPr>
        <w:pStyle w:val="Paragraphedeliste"/>
        <w:numPr>
          <w:ilvl w:val="0"/>
          <w:numId w:val="2"/>
        </w:numPr>
      </w:pPr>
      <w:r w:rsidRPr="00652F9B">
        <w:rPr>
          <w:b/>
        </w:rPr>
        <w:lastRenderedPageBreak/>
        <w:t>2016</w:t>
      </w:r>
      <w:r w:rsidR="00E81F7E" w:rsidRPr="00652F9B">
        <w:rPr>
          <w:b/>
        </w:rPr>
        <w:t xml:space="preserve">- </w:t>
      </w:r>
      <w:r w:rsidR="00571295" w:rsidRPr="00652F9B">
        <w:rPr>
          <w:b/>
        </w:rPr>
        <w:t>2018</w:t>
      </w:r>
      <w:r w:rsidR="00637176" w:rsidRPr="00652F9B">
        <w:rPr>
          <w:b/>
        </w:rPr>
        <w:t xml:space="preserve"> </w:t>
      </w:r>
      <w:r w:rsidR="006C363D" w:rsidRPr="00652F9B">
        <w:rPr>
          <w:b/>
        </w:rPr>
        <w:t>:</w:t>
      </w:r>
      <w:r w:rsidR="006C363D">
        <w:t xml:space="preserve"> C</w:t>
      </w:r>
      <w:r>
        <w:t>hargé d’A</w:t>
      </w:r>
      <w:r w:rsidR="004D456E">
        <w:t>ffaires</w:t>
      </w:r>
      <w:r w:rsidR="00E81F7E">
        <w:t xml:space="preserve"> Entreprises</w:t>
      </w:r>
      <w:r w:rsidR="00012935">
        <w:t xml:space="preserve"> </w:t>
      </w:r>
      <w:r w:rsidR="009B26FE">
        <w:t xml:space="preserve">(PME) </w:t>
      </w:r>
      <w:r w:rsidR="00D25787">
        <w:t xml:space="preserve">à la Bank Of </w:t>
      </w:r>
      <w:proofErr w:type="spellStart"/>
      <w:r w:rsidR="00D25787">
        <w:t>Africa</w:t>
      </w:r>
      <w:proofErr w:type="spellEnd"/>
      <w:r w:rsidR="00D25787">
        <w:t xml:space="preserve"> (BOA)</w:t>
      </w:r>
      <w:r w:rsidR="00652F9B">
        <w:t>.</w:t>
      </w:r>
      <w:r w:rsidR="009B26FE">
        <w:t xml:space="preserve"> </w:t>
      </w:r>
      <w:r w:rsidR="00652F9B">
        <w:t xml:space="preserve"> </w:t>
      </w:r>
    </w:p>
    <w:p w:rsidR="00481EC7" w:rsidRDefault="00652F9B" w:rsidP="0045052F">
      <w:pPr>
        <w:pStyle w:val="Paragraphedeliste"/>
      </w:pPr>
      <w:r w:rsidRPr="00652F9B">
        <w:t xml:space="preserve"> </w:t>
      </w:r>
    </w:p>
    <w:p w:rsidR="00481EC7" w:rsidRDefault="00481EC7" w:rsidP="00481EC7">
      <w:pPr>
        <w:pStyle w:val="Paragraphedeliste"/>
        <w:numPr>
          <w:ilvl w:val="0"/>
          <w:numId w:val="9"/>
        </w:numPr>
        <w:jc w:val="both"/>
      </w:pPr>
      <w:r>
        <w:rPr>
          <w:b/>
        </w:rPr>
        <w:t>Fonctions :</w:t>
      </w:r>
    </w:p>
    <w:p w:rsidR="00BA7A25" w:rsidRDefault="00F640EE" w:rsidP="00481EC7">
      <w:pPr>
        <w:pStyle w:val="Paragraphedeliste"/>
        <w:numPr>
          <w:ilvl w:val="0"/>
          <w:numId w:val="8"/>
        </w:numPr>
        <w:jc w:val="both"/>
      </w:pPr>
      <w:r>
        <w:t xml:space="preserve">Gestion du portefeuille </w:t>
      </w:r>
      <w:r w:rsidR="00652F9B">
        <w:t>PME</w:t>
      </w:r>
      <w:r>
        <w:t> ;</w:t>
      </w:r>
    </w:p>
    <w:p w:rsidR="0045052F" w:rsidRDefault="00F640EE" w:rsidP="00481EC7">
      <w:pPr>
        <w:pStyle w:val="Paragraphedeliste"/>
        <w:numPr>
          <w:ilvl w:val="0"/>
          <w:numId w:val="8"/>
        </w:numPr>
        <w:jc w:val="both"/>
      </w:pPr>
      <w:r>
        <w:t>Réaliser</w:t>
      </w:r>
      <w:r w:rsidR="0045052F">
        <w:t xml:space="preserve"> un plan d’action </w:t>
      </w:r>
      <w:r>
        <w:t>commercial</w:t>
      </w:r>
      <w:r w:rsidR="0045052F">
        <w:t xml:space="preserve"> (PAC) pour le développement du portefeuille</w:t>
      </w:r>
      <w:r>
        <w:t> </w:t>
      </w:r>
      <w:r w:rsidR="005F08B8">
        <w:t>PME</w:t>
      </w:r>
      <w:r>
        <w:t>;</w:t>
      </w:r>
    </w:p>
    <w:p w:rsidR="0045052F" w:rsidRDefault="00F640EE" w:rsidP="00481EC7">
      <w:pPr>
        <w:pStyle w:val="Paragraphedeliste"/>
        <w:numPr>
          <w:ilvl w:val="0"/>
          <w:numId w:val="8"/>
        </w:numPr>
        <w:jc w:val="both"/>
      </w:pPr>
      <w:r>
        <w:t>Réaliser</w:t>
      </w:r>
      <w:r w:rsidR="0045052F">
        <w:t xml:space="preserve"> des prospections pour la recherche des nouveaux clients</w:t>
      </w:r>
      <w:r>
        <w:t> ;</w:t>
      </w:r>
    </w:p>
    <w:p w:rsidR="0045052F" w:rsidRDefault="00F640EE" w:rsidP="00481EC7">
      <w:pPr>
        <w:pStyle w:val="Paragraphedeliste"/>
        <w:numPr>
          <w:ilvl w:val="0"/>
          <w:numId w:val="8"/>
        </w:numPr>
        <w:jc w:val="both"/>
      </w:pPr>
      <w:r>
        <w:t xml:space="preserve">Réaliser </w:t>
      </w:r>
      <w:r w:rsidR="0045052F">
        <w:t xml:space="preserve">des dossiers </w:t>
      </w:r>
      <w:r>
        <w:t>commerciaux ;</w:t>
      </w:r>
    </w:p>
    <w:p w:rsidR="0045052F" w:rsidRDefault="0045052F" w:rsidP="00481EC7">
      <w:pPr>
        <w:pStyle w:val="Paragraphedeliste"/>
        <w:numPr>
          <w:ilvl w:val="0"/>
          <w:numId w:val="8"/>
        </w:numPr>
        <w:jc w:val="both"/>
      </w:pPr>
      <w:r>
        <w:t xml:space="preserve">Suivi de la </w:t>
      </w:r>
      <w:r w:rsidR="00F640EE">
        <w:t xml:space="preserve">relation </w:t>
      </w:r>
      <w:r>
        <w:t>clientèle PME/Banque</w:t>
      </w:r>
      <w:r w:rsidR="00F640EE">
        <w:t> ;</w:t>
      </w:r>
    </w:p>
    <w:p w:rsidR="00F640EE" w:rsidRDefault="00F640EE" w:rsidP="00481EC7">
      <w:pPr>
        <w:pStyle w:val="Paragraphedeliste"/>
        <w:numPr>
          <w:ilvl w:val="0"/>
          <w:numId w:val="8"/>
        </w:numPr>
        <w:jc w:val="both"/>
      </w:pPr>
      <w:r>
        <w:t>Fidélisation des clients existants.</w:t>
      </w:r>
    </w:p>
    <w:p w:rsidR="00F640EE" w:rsidRDefault="00F640EE" w:rsidP="00F640EE">
      <w:pPr>
        <w:pStyle w:val="Paragraphedeliste"/>
        <w:ind w:left="1068"/>
        <w:jc w:val="both"/>
      </w:pPr>
    </w:p>
    <w:p w:rsidR="0045052F" w:rsidRPr="0045052F" w:rsidRDefault="0045052F" w:rsidP="0045052F">
      <w:pPr>
        <w:pStyle w:val="Paragraphedeliste"/>
        <w:numPr>
          <w:ilvl w:val="0"/>
          <w:numId w:val="9"/>
        </w:numPr>
        <w:jc w:val="both"/>
        <w:rPr>
          <w:b/>
        </w:rPr>
      </w:pPr>
      <w:r w:rsidRPr="0045052F">
        <w:rPr>
          <w:b/>
        </w:rPr>
        <w:t>Compétences acquises :</w:t>
      </w:r>
    </w:p>
    <w:p w:rsidR="0045052F" w:rsidRDefault="0045052F" w:rsidP="0045052F">
      <w:pPr>
        <w:pStyle w:val="Paragraphedeliste"/>
        <w:numPr>
          <w:ilvl w:val="0"/>
          <w:numId w:val="8"/>
        </w:numPr>
        <w:jc w:val="both"/>
      </w:pPr>
      <w:r>
        <w:t>Maitrise</w:t>
      </w:r>
      <w:r w:rsidR="00352320">
        <w:t>r</w:t>
      </w:r>
      <w:r>
        <w:t xml:space="preserve"> dans la réalisation des dossiers commerciaux</w:t>
      </w:r>
      <w:r w:rsidR="00F640EE">
        <w:t> ;</w:t>
      </w:r>
    </w:p>
    <w:p w:rsidR="0045052F" w:rsidRDefault="0045052F" w:rsidP="0045052F">
      <w:pPr>
        <w:pStyle w:val="Paragraphedeliste"/>
        <w:numPr>
          <w:ilvl w:val="0"/>
          <w:numId w:val="8"/>
        </w:numPr>
        <w:jc w:val="both"/>
      </w:pPr>
      <w:r>
        <w:t>Bonne connaissance des PME Djiboutienne</w:t>
      </w:r>
      <w:r w:rsidR="00F640EE">
        <w:t> ;</w:t>
      </w:r>
    </w:p>
    <w:p w:rsidR="0045052F" w:rsidRDefault="0045052F" w:rsidP="0045052F">
      <w:pPr>
        <w:pStyle w:val="Paragraphedeliste"/>
        <w:numPr>
          <w:ilvl w:val="0"/>
          <w:numId w:val="8"/>
        </w:numPr>
        <w:jc w:val="both"/>
      </w:pPr>
      <w:r>
        <w:t>Maitrise de la relation commerciale (Banque/clientèle)</w:t>
      </w:r>
      <w:r w:rsidR="00F640EE">
        <w:t>.</w:t>
      </w:r>
    </w:p>
    <w:p w:rsidR="005F08B8" w:rsidRDefault="008C2857" w:rsidP="0045052F">
      <w:pPr>
        <w:pStyle w:val="Paragraphedeliste"/>
        <w:numPr>
          <w:ilvl w:val="0"/>
          <w:numId w:val="8"/>
        </w:numPr>
        <w:jc w:val="both"/>
      </w:pPr>
      <w:r>
        <w:t xml:space="preserve">Aptitude à </w:t>
      </w:r>
      <w:r w:rsidR="005F08B8">
        <w:t>Manage</w:t>
      </w:r>
      <w:r>
        <w:t>r</w:t>
      </w:r>
      <w:r w:rsidR="005F08B8">
        <w:t xml:space="preserve"> </w:t>
      </w:r>
      <w:r>
        <w:t xml:space="preserve">une </w:t>
      </w:r>
      <w:r w:rsidR="005F08B8">
        <w:t>équipe</w:t>
      </w:r>
    </w:p>
    <w:p w:rsidR="00085C60" w:rsidRDefault="00085C60" w:rsidP="0045052F">
      <w:pPr>
        <w:pStyle w:val="Paragraphedeliste"/>
        <w:numPr>
          <w:ilvl w:val="0"/>
          <w:numId w:val="8"/>
        </w:numPr>
        <w:jc w:val="both"/>
      </w:pPr>
      <w:r>
        <w:t>Maitrise dans la présentation des dossiers commerciaux en comité de crédit</w:t>
      </w:r>
    </w:p>
    <w:p w:rsidR="0045052F" w:rsidRDefault="0045052F" w:rsidP="0045052F">
      <w:pPr>
        <w:pStyle w:val="Paragraphedeliste"/>
        <w:ind w:left="1068"/>
        <w:jc w:val="both"/>
      </w:pPr>
    </w:p>
    <w:p w:rsidR="0045052F" w:rsidRPr="0045052F" w:rsidRDefault="0045052F" w:rsidP="0045052F">
      <w:pPr>
        <w:pStyle w:val="Paragraphedeliste"/>
        <w:numPr>
          <w:ilvl w:val="0"/>
          <w:numId w:val="9"/>
        </w:numPr>
        <w:jc w:val="both"/>
        <w:rPr>
          <w:b/>
        </w:rPr>
      </w:pPr>
      <w:r w:rsidRPr="0045052F">
        <w:rPr>
          <w:b/>
        </w:rPr>
        <w:t>Réalisations :</w:t>
      </w:r>
    </w:p>
    <w:p w:rsidR="0045052F" w:rsidRPr="00775FEF" w:rsidRDefault="0045052F" w:rsidP="0045052F">
      <w:pPr>
        <w:pStyle w:val="Paragraphedeliste"/>
        <w:numPr>
          <w:ilvl w:val="0"/>
          <w:numId w:val="8"/>
        </w:numPr>
        <w:jc w:val="both"/>
        <w:rPr>
          <w:b/>
        </w:rPr>
      </w:pPr>
      <w:r w:rsidRPr="00775FEF">
        <w:rPr>
          <w:b/>
        </w:rPr>
        <w:t>Réalisation d’une étude</w:t>
      </w:r>
      <w:r w:rsidR="0053497F" w:rsidRPr="00775FEF">
        <w:rPr>
          <w:b/>
        </w:rPr>
        <w:t xml:space="preserve"> approfondie sur la situation des</w:t>
      </w:r>
      <w:r w:rsidRPr="00775FEF">
        <w:rPr>
          <w:b/>
        </w:rPr>
        <w:t xml:space="preserve"> PME Djiboutienne</w:t>
      </w:r>
      <w:r w:rsidR="007E306B" w:rsidRPr="00775FEF">
        <w:rPr>
          <w:b/>
        </w:rPr>
        <w:t> ;</w:t>
      </w:r>
    </w:p>
    <w:p w:rsidR="0045052F" w:rsidRPr="00775FEF" w:rsidRDefault="0045052F" w:rsidP="0045052F">
      <w:pPr>
        <w:pStyle w:val="Paragraphedeliste"/>
        <w:numPr>
          <w:ilvl w:val="0"/>
          <w:numId w:val="8"/>
        </w:numPr>
        <w:jc w:val="both"/>
        <w:rPr>
          <w:b/>
        </w:rPr>
      </w:pPr>
      <w:r w:rsidRPr="00775FEF">
        <w:rPr>
          <w:b/>
        </w:rPr>
        <w:t>A travailler également sur le mécanisme de garantie ARIZ de l’AFD en faveur des PME</w:t>
      </w:r>
      <w:r w:rsidR="007E306B" w:rsidRPr="00775FEF">
        <w:rPr>
          <w:b/>
        </w:rPr>
        <w:t>.</w:t>
      </w:r>
    </w:p>
    <w:p w:rsidR="0045052F" w:rsidRDefault="0045052F" w:rsidP="0045052F">
      <w:pPr>
        <w:ind w:left="708"/>
        <w:jc w:val="both"/>
      </w:pPr>
    </w:p>
    <w:p w:rsidR="0045052F" w:rsidRDefault="007F0CB8" w:rsidP="00EE296A">
      <w:pPr>
        <w:numPr>
          <w:ilvl w:val="0"/>
          <w:numId w:val="2"/>
        </w:numPr>
        <w:jc w:val="both"/>
      </w:pPr>
      <w:r w:rsidRPr="00BA7A25">
        <w:rPr>
          <w:b/>
        </w:rPr>
        <w:t>2012-2015 :</w:t>
      </w:r>
      <w:r>
        <w:t xml:space="preserve"> </w:t>
      </w:r>
      <w:r w:rsidRPr="007F0CB8">
        <w:t>Chargé</w:t>
      </w:r>
      <w:r w:rsidR="001F6159">
        <w:t xml:space="preserve"> des Comptes E</w:t>
      </w:r>
      <w:r>
        <w:t>ntreprises</w:t>
      </w:r>
      <w:r w:rsidR="00D25787">
        <w:t xml:space="preserve"> </w:t>
      </w:r>
      <w:r w:rsidR="00D25787" w:rsidRPr="007F0CB8">
        <w:t xml:space="preserve">à la Bank Of </w:t>
      </w:r>
      <w:proofErr w:type="spellStart"/>
      <w:r w:rsidR="00D25787" w:rsidRPr="007F0CB8">
        <w:t>Africa</w:t>
      </w:r>
      <w:proofErr w:type="spellEnd"/>
      <w:r w:rsidR="00D25787" w:rsidRPr="007F0CB8">
        <w:t xml:space="preserve"> (BOA)</w:t>
      </w:r>
    </w:p>
    <w:p w:rsidR="00352320" w:rsidRDefault="00352320" w:rsidP="00352320">
      <w:pPr>
        <w:ind w:left="720"/>
        <w:jc w:val="both"/>
      </w:pPr>
    </w:p>
    <w:p w:rsidR="0045052F" w:rsidRDefault="0045052F" w:rsidP="0045052F">
      <w:pPr>
        <w:pStyle w:val="Paragraphedeliste"/>
        <w:numPr>
          <w:ilvl w:val="0"/>
          <w:numId w:val="9"/>
        </w:numPr>
        <w:jc w:val="both"/>
      </w:pPr>
      <w:r>
        <w:rPr>
          <w:b/>
        </w:rPr>
        <w:t>Fonctions :</w:t>
      </w:r>
    </w:p>
    <w:p w:rsidR="0045052F" w:rsidRDefault="00352320" w:rsidP="0045052F">
      <w:pPr>
        <w:pStyle w:val="Paragraphedeliste"/>
        <w:numPr>
          <w:ilvl w:val="0"/>
          <w:numId w:val="8"/>
        </w:numPr>
        <w:jc w:val="both"/>
      </w:pPr>
      <w:r>
        <w:t>Développer</w:t>
      </w:r>
      <w:r w:rsidR="0045052F">
        <w:t xml:space="preserve"> en </w:t>
      </w:r>
      <w:r>
        <w:t>binôme</w:t>
      </w:r>
      <w:r w:rsidR="0045052F">
        <w:t xml:space="preserve"> avec le chargé d’affaires le portefeuille de corporate (grande entreprise)</w:t>
      </w:r>
      <w:r w:rsidR="006E180D">
        <w:t> ;</w:t>
      </w:r>
    </w:p>
    <w:p w:rsidR="0045052F" w:rsidRDefault="0045052F" w:rsidP="0045052F">
      <w:pPr>
        <w:pStyle w:val="Paragraphedeliste"/>
        <w:numPr>
          <w:ilvl w:val="0"/>
          <w:numId w:val="8"/>
        </w:numPr>
        <w:jc w:val="both"/>
      </w:pPr>
      <w:r>
        <w:t>Suivi de la relation Banque/clientes corporate</w:t>
      </w:r>
      <w:r w:rsidR="006E180D">
        <w:t> ;</w:t>
      </w:r>
    </w:p>
    <w:p w:rsidR="00352320" w:rsidRDefault="00352320" w:rsidP="0045052F">
      <w:pPr>
        <w:pStyle w:val="Paragraphedeliste"/>
        <w:numPr>
          <w:ilvl w:val="0"/>
          <w:numId w:val="8"/>
        </w:numPr>
        <w:jc w:val="both"/>
      </w:pPr>
      <w:r>
        <w:t>Réalisation des dossiers commerciaux</w:t>
      </w:r>
      <w:r w:rsidR="006E180D">
        <w:t> ;</w:t>
      </w:r>
    </w:p>
    <w:p w:rsidR="00352320" w:rsidRDefault="00352320" w:rsidP="0045052F">
      <w:pPr>
        <w:pStyle w:val="Paragraphedeliste"/>
        <w:numPr>
          <w:ilvl w:val="0"/>
          <w:numId w:val="8"/>
        </w:numPr>
        <w:jc w:val="both"/>
      </w:pPr>
      <w:r>
        <w:t>Prospection des nouveaux clients</w:t>
      </w:r>
      <w:r w:rsidR="006E180D">
        <w:t>.</w:t>
      </w:r>
    </w:p>
    <w:p w:rsidR="00352320" w:rsidRDefault="00352320" w:rsidP="00352320">
      <w:pPr>
        <w:pStyle w:val="Paragraphedeliste"/>
        <w:ind w:left="1068"/>
        <w:jc w:val="both"/>
      </w:pPr>
    </w:p>
    <w:p w:rsidR="007F0CB8" w:rsidRPr="00352320" w:rsidRDefault="00352320" w:rsidP="00352320">
      <w:pPr>
        <w:pStyle w:val="Paragraphedeliste"/>
        <w:numPr>
          <w:ilvl w:val="0"/>
          <w:numId w:val="9"/>
        </w:numPr>
        <w:jc w:val="both"/>
        <w:rPr>
          <w:b/>
        </w:rPr>
      </w:pPr>
      <w:r w:rsidRPr="00352320">
        <w:rPr>
          <w:b/>
        </w:rPr>
        <w:t>Compétences acquises :</w:t>
      </w:r>
    </w:p>
    <w:p w:rsidR="00352320" w:rsidRDefault="00352320" w:rsidP="00352320">
      <w:pPr>
        <w:pStyle w:val="Paragraphedeliste"/>
        <w:numPr>
          <w:ilvl w:val="0"/>
          <w:numId w:val="8"/>
        </w:numPr>
        <w:jc w:val="both"/>
      </w:pPr>
      <w:r>
        <w:t>Savoir gérer la relation clientèle</w:t>
      </w:r>
      <w:r w:rsidR="00AC10A5">
        <w:t> ;</w:t>
      </w:r>
    </w:p>
    <w:p w:rsidR="00352320" w:rsidRDefault="00352320" w:rsidP="00352320">
      <w:pPr>
        <w:pStyle w:val="Paragraphedeliste"/>
        <w:numPr>
          <w:ilvl w:val="0"/>
          <w:numId w:val="8"/>
        </w:numPr>
        <w:jc w:val="both"/>
      </w:pPr>
      <w:r>
        <w:t>Réaliser des dossiers études commerciales</w:t>
      </w:r>
      <w:r w:rsidR="00AC10A5">
        <w:t>.</w:t>
      </w:r>
    </w:p>
    <w:p w:rsidR="00085C60" w:rsidRDefault="00085C60" w:rsidP="00085C60">
      <w:pPr>
        <w:pStyle w:val="Paragraphedeliste"/>
        <w:ind w:left="1068"/>
        <w:jc w:val="both"/>
      </w:pPr>
    </w:p>
    <w:p w:rsidR="00352320" w:rsidRDefault="00352320" w:rsidP="00C94C2C">
      <w:pPr>
        <w:pStyle w:val="Paragraphedeliste"/>
        <w:ind w:left="1068"/>
        <w:jc w:val="both"/>
      </w:pPr>
    </w:p>
    <w:p w:rsidR="00C94C2C" w:rsidRDefault="006406B3" w:rsidP="00571295">
      <w:pPr>
        <w:numPr>
          <w:ilvl w:val="0"/>
          <w:numId w:val="2"/>
        </w:numPr>
        <w:jc w:val="both"/>
      </w:pPr>
      <w:r w:rsidRPr="00697F29">
        <w:rPr>
          <w:b/>
        </w:rPr>
        <w:t>Février</w:t>
      </w:r>
      <w:r w:rsidR="006C363D" w:rsidRPr="00697F29">
        <w:rPr>
          <w:b/>
        </w:rPr>
        <w:t>-Mars</w:t>
      </w:r>
      <w:r w:rsidRPr="00697F29">
        <w:rPr>
          <w:b/>
        </w:rPr>
        <w:t xml:space="preserve"> 2012 :</w:t>
      </w:r>
      <w:r>
        <w:t xml:space="preserve"> Stage au service dépenses engagées, sous-di</w:t>
      </w:r>
      <w:r w:rsidR="0002407F">
        <w:t>rections des finances</w:t>
      </w:r>
    </w:p>
    <w:p w:rsidR="008D1298" w:rsidRDefault="008D1298" w:rsidP="008D1298">
      <w:pPr>
        <w:ind w:left="720"/>
        <w:jc w:val="both"/>
      </w:pPr>
    </w:p>
    <w:p w:rsidR="006406B3" w:rsidRDefault="006E180D" w:rsidP="006E180D">
      <w:pPr>
        <w:pStyle w:val="Paragraphedeliste"/>
        <w:numPr>
          <w:ilvl w:val="0"/>
          <w:numId w:val="9"/>
        </w:numPr>
        <w:jc w:val="both"/>
      </w:pPr>
      <w:r>
        <w:rPr>
          <w:b/>
        </w:rPr>
        <w:t>Missions réalisés :</w:t>
      </w:r>
    </w:p>
    <w:p w:rsidR="006E180D" w:rsidRDefault="006E180D" w:rsidP="006E180D">
      <w:pPr>
        <w:pStyle w:val="Paragraphedeliste"/>
        <w:numPr>
          <w:ilvl w:val="0"/>
          <w:numId w:val="8"/>
        </w:numPr>
        <w:jc w:val="both"/>
      </w:pPr>
      <w:r>
        <w:t xml:space="preserve">Suivi des dépenses engagées par </w:t>
      </w:r>
      <w:r w:rsidR="00C76BCF">
        <w:t xml:space="preserve">les </w:t>
      </w:r>
      <w:r w:rsidR="008D1298">
        <w:t>différentes</w:t>
      </w:r>
      <w:r w:rsidR="00C76BCF">
        <w:t xml:space="preserve"> directions de l’Etat</w:t>
      </w:r>
      <w:r w:rsidR="00AC10A5">
        <w:t> ;</w:t>
      </w:r>
    </w:p>
    <w:p w:rsidR="006E180D" w:rsidRDefault="006E180D" w:rsidP="006E180D">
      <w:pPr>
        <w:pStyle w:val="Paragraphedeliste"/>
        <w:numPr>
          <w:ilvl w:val="0"/>
          <w:numId w:val="8"/>
        </w:numPr>
        <w:jc w:val="both"/>
      </w:pPr>
      <w:r>
        <w:t xml:space="preserve">Contrôle </w:t>
      </w:r>
      <w:r w:rsidR="0069044A">
        <w:t>de factures présentées</w:t>
      </w:r>
      <w:r w:rsidR="00BF4017">
        <w:t xml:space="preserve"> par les fournisseurs officiels</w:t>
      </w:r>
      <w:r w:rsidR="0069044A">
        <w:t xml:space="preserve"> de l’Etat</w:t>
      </w:r>
      <w:r w:rsidR="00AC10A5">
        <w:t>.</w:t>
      </w:r>
    </w:p>
    <w:p w:rsidR="003B55DA" w:rsidRDefault="003B55DA" w:rsidP="003B55DA">
      <w:pPr>
        <w:pStyle w:val="Paragraphedeliste"/>
        <w:ind w:left="1068"/>
        <w:jc w:val="both"/>
      </w:pPr>
    </w:p>
    <w:p w:rsidR="00FF204F" w:rsidRDefault="00FF204F" w:rsidP="00571295">
      <w:pPr>
        <w:numPr>
          <w:ilvl w:val="0"/>
          <w:numId w:val="2"/>
        </w:numPr>
        <w:jc w:val="both"/>
      </w:pPr>
      <w:r w:rsidRPr="00697F29">
        <w:rPr>
          <w:b/>
        </w:rPr>
        <w:t>Mai 2010 :</w:t>
      </w:r>
      <w:r>
        <w:t xml:space="preserve"> Stage de</w:t>
      </w:r>
      <w:r w:rsidR="00A1712E">
        <w:t xml:space="preserve"> fin d’étude de 4 mois à ANPI (Agence Nationale pour la Promotion des I</w:t>
      </w:r>
      <w:r>
        <w:t>nvestissements)</w:t>
      </w:r>
    </w:p>
    <w:p w:rsidR="008D1298" w:rsidRDefault="008D1298" w:rsidP="008D1298">
      <w:pPr>
        <w:ind w:left="720"/>
        <w:jc w:val="both"/>
      </w:pPr>
    </w:p>
    <w:p w:rsidR="00FF204F" w:rsidRDefault="00FF204F" w:rsidP="008D1298">
      <w:pPr>
        <w:ind w:firstLine="360"/>
        <w:jc w:val="both"/>
      </w:pPr>
      <w:r>
        <w:t>°</w:t>
      </w:r>
      <w:r w:rsidRPr="0099426F">
        <w:rPr>
          <w:b/>
          <w:u w:val="single"/>
        </w:rPr>
        <w:t>Missions réalisées</w:t>
      </w:r>
      <w:r w:rsidRPr="0099426F">
        <w:rPr>
          <w:b/>
        </w:rPr>
        <w:t> :</w:t>
      </w:r>
    </w:p>
    <w:p w:rsidR="00FF204F" w:rsidRDefault="00FF204F" w:rsidP="00571295">
      <w:pPr>
        <w:numPr>
          <w:ilvl w:val="0"/>
          <w:numId w:val="6"/>
        </w:numPr>
        <w:jc w:val="both"/>
      </w:pPr>
      <w:r>
        <w:t>Réalisation d’une étude qualitative et quantitative sur les investissements agréés entre 2006-2009 à Djibouti ;</w:t>
      </w:r>
    </w:p>
    <w:p w:rsidR="00FF204F" w:rsidRDefault="00FF204F" w:rsidP="00571295">
      <w:pPr>
        <w:numPr>
          <w:ilvl w:val="0"/>
          <w:numId w:val="6"/>
        </w:numPr>
        <w:jc w:val="both"/>
      </w:pPr>
      <w:r>
        <w:t>Enquêteur : Récolte des données sur les investissements directs étrangers à Djibouti (IDE).</w:t>
      </w:r>
    </w:p>
    <w:p w:rsidR="00FF204F" w:rsidRDefault="00FF204F" w:rsidP="00571295">
      <w:pPr>
        <w:jc w:val="both"/>
      </w:pPr>
    </w:p>
    <w:p w:rsidR="0099426F" w:rsidRDefault="0099426F" w:rsidP="00571295">
      <w:pPr>
        <w:numPr>
          <w:ilvl w:val="0"/>
          <w:numId w:val="2"/>
        </w:numPr>
        <w:jc w:val="both"/>
      </w:pPr>
      <w:r w:rsidRPr="00697F29">
        <w:rPr>
          <w:b/>
        </w:rPr>
        <w:t>Juillet 2008:</w:t>
      </w:r>
      <w:r>
        <w:t xml:space="preserve"> Stage au Fonds de l’Habitat (aide comptable) à Djibouti</w:t>
      </w:r>
    </w:p>
    <w:p w:rsidR="00AC10A5" w:rsidRDefault="00AC10A5" w:rsidP="00AC10A5">
      <w:pPr>
        <w:ind w:left="720"/>
        <w:jc w:val="both"/>
      </w:pPr>
    </w:p>
    <w:p w:rsidR="0099426F" w:rsidRDefault="0099426F" w:rsidP="008D1298">
      <w:pPr>
        <w:ind w:firstLine="360"/>
        <w:jc w:val="both"/>
      </w:pPr>
      <w:r>
        <w:t>°</w:t>
      </w:r>
      <w:r>
        <w:rPr>
          <w:b/>
          <w:bCs/>
          <w:u w:val="single"/>
        </w:rPr>
        <w:t>Travaux effectués</w:t>
      </w:r>
      <w:r>
        <w:t>:</w:t>
      </w:r>
    </w:p>
    <w:p w:rsidR="0099426F" w:rsidRDefault="0099426F" w:rsidP="008D1298">
      <w:pPr>
        <w:ind w:firstLine="708"/>
        <w:jc w:val="both"/>
      </w:pPr>
      <w:r>
        <w:t>- Etablissement du journal</w:t>
      </w:r>
      <w:r w:rsidR="00AC10A5">
        <w:t> ;</w:t>
      </w:r>
    </w:p>
    <w:p w:rsidR="0099426F" w:rsidRDefault="0099426F" w:rsidP="008D1298">
      <w:pPr>
        <w:ind w:firstLine="708"/>
        <w:jc w:val="both"/>
      </w:pPr>
      <w:r>
        <w:t>- Paiement de la facture</w:t>
      </w:r>
      <w:r w:rsidR="00AC10A5">
        <w:t> ;</w:t>
      </w:r>
    </w:p>
    <w:p w:rsidR="0099426F" w:rsidRDefault="0099426F" w:rsidP="008D1298">
      <w:pPr>
        <w:ind w:firstLine="708"/>
        <w:jc w:val="both"/>
      </w:pPr>
      <w:r>
        <w:t>- Enregistrement de la facture</w:t>
      </w:r>
      <w:r w:rsidR="00AC10A5">
        <w:t>.</w:t>
      </w:r>
    </w:p>
    <w:p w:rsidR="00AC10A5" w:rsidRDefault="00AC10A5" w:rsidP="008D1298">
      <w:pPr>
        <w:ind w:firstLine="708"/>
        <w:jc w:val="both"/>
      </w:pPr>
    </w:p>
    <w:p w:rsidR="00AC10A5" w:rsidRDefault="00AC10A5" w:rsidP="008D1298">
      <w:pPr>
        <w:ind w:firstLine="708"/>
        <w:jc w:val="both"/>
      </w:pPr>
    </w:p>
    <w:p w:rsidR="00AC10A5" w:rsidRDefault="00AC10A5" w:rsidP="008D1298">
      <w:pPr>
        <w:ind w:firstLine="708"/>
        <w:jc w:val="both"/>
      </w:pPr>
    </w:p>
    <w:p w:rsidR="00AC10A5" w:rsidRDefault="00AC10A5" w:rsidP="008D1298">
      <w:pPr>
        <w:ind w:firstLine="708"/>
        <w:jc w:val="both"/>
      </w:pPr>
    </w:p>
    <w:p w:rsidR="003B55DA" w:rsidRDefault="003B55DA" w:rsidP="00571295">
      <w:pPr>
        <w:jc w:val="both"/>
      </w:pPr>
    </w:p>
    <w:p w:rsidR="0099426F" w:rsidRDefault="0099426F" w:rsidP="00571295">
      <w:pPr>
        <w:numPr>
          <w:ilvl w:val="0"/>
          <w:numId w:val="2"/>
        </w:numPr>
        <w:jc w:val="both"/>
      </w:pPr>
      <w:r w:rsidRPr="00697F29">
        <w:rPr>
          <w:b/>
        </w:rPr>
        <w:t>Juillet et Août 2006:</w:t>
      </w:r>
      <w:r>
        <w:t xml:space="preserve"> Stage au Fonds de l’Habitat (service recouvrement) à Djibouti</w:t>
      </w:r>
    </w:p>
    <w:p w:rsidR="00AC10A5" w:rsidRDefault="00AC10A5" w:rsidP="00AC10A5">
      <w:pPr>
        <w:ind w:left="720"/>
        <w:jc w:val="both"/>
      </w:pPr>
    </w:p>
    <w:p w:rsidR="0099426F" w:rsidRDefault="0099426F" w:rsidP="008D1298">
      <w:pPr>
        <w:ind w:firstLine="360"/>
        <w:jc w:val="both"/>
      </w:pPr>
      <w:r>
        <w:t>°</w:t>
      </w:r>
      <w:r>
        <w:rPr>
          <w:b/>
          <w:bCs/>
          <w:u w:val="single"/>
        </w:rPr>
        <w:t>Travaux effectués</w:t>
      </w:r>
      <w:r>
        <w:t>:</w:t>
      </w:r>
    </w:p>
    <w:p w:rsidR="0099426F" w:rsidRDefault="0099426F" w:rsidP="008D1298">
      <w:pPr>
        <w:ind w:firstLine="708"/>
        <w:jc w:val="both"/>
      </w:pPr>
      <w:r>
        <w:t>- Enregistrement des nouveaux clients</w:t>
      </w:r>
      <w:r w:rsidR="00AC10A5">
        <w:t> ;</w:t>
      </w:r>
    </w:p>
    <w:p w:rsidR="0099426F" w:rsidRDefault="0099426F" w:rsidP="008D1298">
      <w:pPr>
        <w:ind w:firstLine="708"/>
        <w:jc w:val="both"/>
      </w:pPr>
      <w:r>
        <w:t>- Suivi des clients douteux</w:t>
      </w:r>
      <w:r w:rsidR="00AC10A5">
        <w:t>.</w:t>
      </w:r>
    </w:p>
    <w:p w:rsidR="003B55DA" w:rsidRDefault="003B55DA" w:rsidP="00571295">
      <w:pPr>
        <w:jc w:val="both"/>
      </w:pPr>
    </w:p>
    <w:p w:rsidR="003B55DA" w:rsidRDefault="003B55DA" w:rsidP="00571295">
      <w:pPr>
        <w:jc w:val="both"/>
      </w:pPr>
    </w:p>
    <w:p w:rsidR="0099426F" w:rsidRDefault="0099426F">
      <w:pPr>
        <w:pStyle w:val="Titre4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CCCCCC"/>
        <w:rPr>
          <w:sz w:val="26"/>
          <w:szCs w:val="26"/>
        </w:rPr>
      </w:pPr>
      <w:r>
        <w:rPr>
          <w:sz w:val="26"/>
          <w:szCs w:val="26"/>
        </w:rPr>
        <w:t>LANGUES &amp; INFORMATIQUE</w:t>
      </w:r>
    </w:p>
    <w:p w:rsidR="0099426F" w:rsidRDefault="0099426F" w:rsidP="00571295">
      <w:pPr>
        <w:jc w:val="both"/>
        <w:rPr>
          <w:i/>
          <w:iCs/>
          <w:u w:val="single"/>
        </w:rPr>
      </w:pPr>
      <w:r>
        <w:tab/>
      </w:r>
      <w:r>
        <w:rPr>
          <w:i/>
          <w:iCs/>
          <w:u w:val="single"/>
        </w:rPr>
        <w:t>INFORMATIQUE</w:t>
      </w:r>
    </w:p>
    <w:p w:rsidR="0099426F" w:rsidRDefault="0099426F" w:rsidP="00571295">
      <w:pPr>
        <w:jc w:val="both"/>
      </w:pPr>
      <w:r>
        <w:t xml:space="preserve">°Maitrise du Pack Office (Word, Excel, Powerpoint, Access) </w:t>
      </w:r>
    </w:p>
    <w:p w:rsidR="0099426F" w:rsidRDefault="0099426F" w:rsidP="00571295">
      <w:pPr>
        <w:jc w:val="both"/>
        <w:rPr>
          <w:i/>
          <w:iCs/>
          <w:u w:val="single"/>
        </w:rPr>
      </w:pPr>
      <w:r>
        <w:rPr>
          <w:i/>
          <w:iCs/>
          <w:u w:val="single"/>
        </w:rPr>
        <w:t>LANGUES</w:t>
      </w:r>
    </w:p>
    <w:p w:rsidR="0099426F" w:rsidRDefault="00006286" w:rsidP="00571295">
      <w:pPr>
        <w:jc w:val="both"/>
      </w:pPr>
      <w:r>
        <w:t xml:space="preserve">°Langue Parlée: </w:t>
      </w:r>
    </w:p>
    <w:p w:rsidR="0099426F" w:rsidRDefault="0099426F" w:rsidP="00571295">
      <w:pPr>
        <w:jc w:val="both"/>
      </w:pPr>
      <w:r>
        <w:t xml:space="preserve">  - Français: Très bon niveau</w:t>
      </w:r>
    </w:p>
    <w:p w:rsidR="0099426F" w:rsidRDefault="00886437" w:rsidP="00571295">
      <w:pPr>
        <w:jc w:val="both"/>
      </w:pPr>
      <w:r>
        <w:t xml:space="preserve">  - Anglais : Bon niveau</w:t>
      </w:r>
    </w:p>
    <w:p w:rsidR="0099426F" w:rsidRDefault="0099426F">
      <w:pPr>
        <w:pStyle w:val="Titre4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CCCCCC"/>
        <w:rPr>
          <w:sz w:val="26"/>
          <w:szCs w:val="26"/>
        </w:rPr>
      </w:pPr>
      <w:r>
        <w:rPr>
          <w:sz w:val="26"/>
          <w:szCs w:val="26"/>
        </w:rPr>
        <w:t>LOISIRS &amp; DIVERS</w:t>
      </w:r>
    </w:p>
    <w:p w:rsidR="00571295" w:rsidRDefault="00A56AEC">
      <w:pPr>
        <w:jc w:val="both"/>
      </w:pPr>
      <w:r>
        <w:t xml:space="preserve">    ° B</w:t>
      </w:r>
      <w:r w:rsidR="002B5581">
        <w:t>asket</w:t>
      </w:r>
      <w:r w:rsidR="0099426F">
        <w:t>ball et au Hand Ball</w:t>
      </w:r>
    </w:p>
    <w:p w:rsidR="0099426F" w:rsidRDefault="00571295">
      <w:pPr>
        <w:jc w:val="both"/>
      </w:pPr>
      <w:r>
        <w:t xml:space="preserve">    </w:t>
      </w:r>
      <w:r w:rsidR="00A56AEC">
        <w:t>° Échec, le Go Ban</w:t>
      </w:r>
    </w:p>
    <w:sectPr w:rsidR="0099426F" w:rsidSect="000F79BF"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">
    <w:altName w:val="Goudy Old Style"/>
    <w:charset w:val="00"/>
    <w:family w:val="roman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abstractNum w:abstractNumId="4">
    <w:nsid w:val="12CF325B"/>
    <w:multiLevelType w:val="hybridMultilevel"/>
    <w:tmpl w:val="31D049AE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9D72AA"/>
    <w:multiLevelType w:val="hybridMultilevel"/>
    <w:tmpl w:val="AAB432B6"/>
    <w:lvl w:ilvl="0" w:tplc="A55685FC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2E0D5AEF"/>
    <w:multiLevelType w:val="hybridMultilevel"/>
    <w:tmpl w:val="806AE5CA"/>
    <w:lvl w:ilvl="0" w:tplc="2610BF46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5C31065B"/>
    <w:multiLevelType w:val="hybridMultilevel"/>
    <w:tmpl w:val="336E63EA"/>
    <w:lvl w:ilvl="0" w:tplc="10421B3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75686F63"/>
    <w:multiLevelType w:val="hybridMultilevel"/>
    <w:tmpl w:val="3D925F3C"/>
    <w:lvl w:ilvl="0" w:tplc="7F38025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2"/>
  </w:compat>
  <w:rsids>
    <w:rsidRoot w:val="00FF204F"/>
    <w:rsid w:val="00000149"/>
    <w:rsid w:val="00006286"/>
    <w:rsid w:val="00012935"/>
    <w:rsid w:val="0002407F"/>
    <w:rsid w:val="00033D00"/>
    <w:rsid w:val="00085C60"/>
    <w:rsid w:val="000C03FE"/>
    <w:rsid w:val="000F79BF"/>
    <w:rsid w:val="00104BAE"/>
    <w:rsid w:val="00155FD0"/>
    <w:rsid w:val="001603D7"/>
    <w:rsid w:val="0016161D"/>
    <w:rsid w:val="00172057"/>
    <w:rsid w:val="001D5009"/>
    <w:rsid w:val="001F4565"/>
    <w:rsid w:val="001F6159"/>
    <w:rsid w:val="001F6E63"/>
    <w:rsid w:val="00207E99"/>
    <w:rsid w:val="00246B10"/>
    <w:rsid w:val="002508EA"/>
    <w:rsid w:val="002914C0"/>
    <w:rsid w:val="002B5581"/>
    <w:rsid w:val="002B6CE5"/>
    <w:rsid w:val="00346DEF"/>
    <w:rsid w:val="00352320"/>
    <w:rsid w:val="003708EA"/>
    <w:rsid w:val="003B55DA"/>
    <w:rsid w:val="003C3917"/>
    <w:rsid w:val="003F1AA7"/>
    <w:rsid w:val="00413E2E"/>
    <w:rsid w:val="004355A0"/>
    <w:rsid w:val="0045052F"/>
    <w:rsid w:val="00455DC2"/>
    <w:rsid w:val="00481EC7"/>
    <w:rsid w:val="004A6C30"/>
    <w:rsid w:val="004D456E"/>
    <w:rsid w:val="004D6AE4"/>
    <w:rsid w:val="004F16F6"/>
    <w:rsid w:val="00525A72"/>
    <w:rsid w:val="0053497F"/>
    <w:rsid w:val="00535A03"/>
    <w:rsid w:val="00571295"/>
    <w:rsid w:val="00577F87"/>
    <w:rsid w:val="005A52A0"/>
    <w:rsid w:val="005B78AF"/>
    <w:rsid w:val="005F08B8"/>
    <w:rsid w:val="00637176"/>
    <w:rsid w:val="006406B3"/>
    <w:rsid w:val="00650FD1"/>
    <w:rsid w:val="00652F9B"/>
    <w:rsid w:val="0065502B"/>
    <w:rsid w:val="00670DC5"/>
    <w:rsid w:val="00675AB8"/>
    <w:rsid w:val="00687BF3"/>
    <w:rsid w:val="0069044A"/>
    <w:rsid w:val="00697F29"/>
    <w:rsid w:val="006C363D"/>
    <w:rsid w:val="006D2E69"/>
    <w:rsid w:val="006E180D"/>
    <w:rsid w:val="007360E6"/>
    <w:rsid w:val="0076186B"/>
    <w:rsid w:val="00762265"/>
    <w:rsid w:val="00775FEF"/>
    <w:rsid w:val="007B1C2B"/>
    <w:rsid w:val="007D6CFD"/>
    <w:rsid w:val="007E306B"/>
    <w:rsid w:val="007F0CB8"/>
    <w:rsid w:val="00820925"/>
    <w:rsid w:val="00820CA6"/>
    <w:rsid w:val="008478BA"/>
    <w:rsid w:val="00886437"/>
    <w:rsid w:val="008A0AEC"/>
    <w:rsid w:val="008A29F6"/>
    <w:rsid w:val="008C2857"/>
    <w:rsid w:val="008D1298"/>
    <w:rsid w:val="008D521E"/>
    <w:rsid w:val="009069E7"/>
    <w:rsid w:val="009176D1"/>
    <w:rsid w:val="009578DD"/>
    <w:rsid w:val="00965712"/>
    <w:rsid w:val="0099426F"/>
    <w:rsid w:val="009A1F18"/>
    <w:rsid w:val="009A6C4A"/>
    <w:rsid w:val="009B26FE"/>
    <w:rsid w:val="009C4524"/>
    <w:rsid w:val="009D1A74"/>
    <w:rsid w:val="009D6545"/>
    <w:rsid w:val="009F6507"/>
    <w:rsid w:val="00A1712E"/>
    <w:rsid w:val="00A56AEC"/>
    <w:rsid w:val="00A67E4B"/>
    <w:rsid w:val="00A842DA"/>
    <w:rsid w:val="00AA1501"/>
    <w:rsid w:val="00AC10A5"/>
    <w:rsid w:val="00AF3E22"/>
    <w:rsid w:val="00AF604D"/>
    <w:rsid w:val="00B22171"/>
    <w:rsid w:val="00B66B29"/>
    <w:rsid w:val="00B949AE"/>
    <w:rsid w:val="00BA7A25"/>
    <w:rsid w:val="00BE488D"/>
    <w:rsid w:val="00BE6D47"/>
    <w:rsid w:val="00BE79D1"/>
    <w:rsid w:val="00BF4017"/>
    <w:rsid w:val="00BF5527"/>
    <w:rsid w:val="00C30060"/>
    <w:rsid w:val="00C400BE"/>
    <w:rsid w:val="00C47871"/>
    <w:rsid w:val="00C53D4E"/>
    <w:rsid w:val="00C727A0"/>
    <w:rsid w:val="00C74589"/>
    <w:rsid w:val="00C76BCF"/>
    <w:rsid w:val="00C94C2C"/>
    <w:rsid w:val="00CA006E"/>
    <w:rsid w:val="00CA15D1"/>
    <w:rsid w:val="00CA696A"/>
    <w:rsid w:val="00CA7BD8"/>
    <w:rsid w:val="00CB3E9F"/>
    <w:rsid w:val="00CC534B"/>
    <w:rsid w:val="00D25787"/>
    <w:rsid w:val="00DF3945"/>
    <w:rsid w:val="00E12810"/>
    <w:rsid w:val="00E23BD9"/>
    <w:rsid w:val="00E24B46"/>
    <w:rsid w:val="00E257FE"/>
    <w:rsid w:val="00E43BA3"/>
    <w:rsid w:val="00E65B68"/>
    <w:rsid w:val="00E7284D"/>
    <w:rsid w:val="00E81F7E"/>
    <w:rsid w:val="00E9257D"/>
    <w:rsid w:val="00E97FA6"/>
    <w:rsid w:val="00EA798A"/>
    <w:rsid w:val="00F16E91"/>
    <w:rsid w:val="00F21D52"/>
    <w:rsid w:val="00F22822"/>
    <w:rsid w:val="00F50CC3"/>
    <w:rsid w:val="00F62E7A"/>
    <w:rsid w:val="00F640EE"/>
    <w:rsid w:val="00F673BA"/>
    <w:rsid w:val="00F947E3"/>
    <w:rsid w:val="00FA5891"/>
    <w:rsid w:val="00FC4424"/>
    <w:rsid w:val="00FF204F"/>
    <w:rsid w:val="00FF2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412838BA-1579-40AF-B2C0-28726A0B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BA3"/>
    <w:pPr>
      <w:suppressAutoHyphens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E43BA3"/>
    <w:pPr>
      <w:keepNext/>
      <w:tabs>
        <w:tab w:val="num" w:pos="432"/>
      </w:tabs>
      <w:spacing w:after="120"/>
      <w:ind w:left="432" w:hanging="432"/>
      <w:jc w:val="both"/>
      <w:outlineLvl w:val="0"/>
    </w:pPr>
    <w:rPr>
      <w:b/>
      <w:sz w:val="22"/>
      <w:szCs w:val="22"/>
    </w:rPr>
  </w:style>
  <w:style w:type="paragraph" w:styleId="Titre2">
    <w:name w:val="heading 2"/>
    <w:basedOn w:val="Normal"/>
    <w:next w:val="Normal"/>
    <w:qFormat/>
    <w:rsid w:val="00E43BA3"/>
    <w:pPr>
      <w:keepNext/>
      <w:tabs>
        <w:tab w:val="num" w:pos="576"/>
      </w:tabs>
      <w:ind w:left="576" w:hanging="576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qFormat/>
    <w:rsid w:val="00E43BA3"/>
    <w:pPr>
      <w:keepNext/>
      <w:tabs>
        <w:tab w:val="num" w:pos="720"/>
      </w:tabs>
      <w:ind w:left="720" w:hanging="720"/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rsid w:val="00E43BA3"/>
    <w:pPr>
      <w:keepNext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tabs>
        <w:tab w:val="num" w:pos="864"/>
      </w:tabs>
      <w:spacing w:after="120"/>
      <w:ind w:left="864" w:hanging="864"/>
      <w:jc w:val="center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E43BA3"/>
    <w:pPr>
      <w:keepNext/>
      <w:tabs>
        <w:tab w:val="num" w:pos="1008"/>
      </w:tabs>
      <w:ind w:left="1008" w:hanging="1008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next w:val="Normal"/>
    <w:qFormat/>
    <w:rsid w:val="00E43BA3"/>
    <w:pPr>
      <w:keepNext/>
      <w:tabs>
        <w:tab w:val="num" w:pos="1152"/>
      </w:tabs>
      <w:spacing w:after="120"/>
      <w:ind w:left="1152" w:hanging="1152"/>
      <w:jc w:val="both"/>
      <w:outlineLvl w:val="5"/>
    </w:pPr>
    <w:rPr>
      <w:rFonts w:ascii="Baskerville" w:hAnsi="Baskerville"/>
    </w:rPr>
  </w:style>
  <w:style w:type="paragraph" w:styleId="Titre7">
    <w:name w:val="heading 7"/>
    <w:basedOn w:val="Normal"/>
    <w:next w:val="Normal"/>
    <w:qFormat/>
    <w:rsid w:val="00E43BA3"/>
    <w:pPr>
      <w:keepNext/>
      <w:tabs>
        <w:tab w:val="num" w:pos="1296"/>
      </w:tabs>
      <w:spacing w:after="120"/>
      <w:ind w:left="2126" w:hanging="2"/>
      <w:jc w:val="both"/>
      <w:outlineLvl w:val="6"/>
    </w:pPr>
    <w:rPr>
      <w:rFonts w:ascii="Baskerville" w:hAnsi="Baskerville"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2z0">
    <w:name w:val="WW8Num2z0"/>
    <w:rsid w:val="00E43BA3"/>
    <w:rPr>
      <w:rFonts w:ascii="Wingdings" w:hAnsi="Wingdings"/>
    </w:rPr>
  </w:style>
  <w:style w:type="character" w:customStyle="1" w:styleId="WW8Num3z0">
    <w:name w:val="WW8Num3z0"/>
    <w:rsid w:val="00E43BA3"/>
    <w:rPr>
      <w:rFonts w:ascii="Wingdings" w:hAnsi="Wingdings"/>
    </w:rPr>
  </w:style>
  <w:style w:type="character" w:customStyle="1" w:styleId="WW8Num4z0">
    <w:name w:val="WW8Num4z0"/>
    <w:rsid w:val="00E43BA3"/>
    <w:rPr>
      <w:rFonts w:ascii="Times New Roman" w:eastAsia="Times New Roman" w:hAnsi="Times New Roman" w:cs="Times New Roman"/>
      <w:i w:val="0"/>
    </w:rPr>
  </w:style>
  <w:style w:type="character" w:customStyle="1" w:styleId="WW8Num5z0">
    <w:name w:val="WW8Num5z0"/>
    <w:rsid w:val="00E43BA3"/>
    <w:rPr>
      <w:rFonts w:ascii="Times New Roman" w:eastAsia="Times New Roman" w:hAnsi="Times New Roman" w:cs="Times New Roman"/>
    </w:rPr>
  </w:style>
  <w:style w:type="character" w:customStyle="1" w:styleId="Policepardfaut2">
    <w:name w:val="Police par défaut2"/>
    <w:rsid w:val="00E43BA3"/>
  </w:style>
  <w:style w:type="character" w:customStyle="1" w:styleId="WW8Num1z0">
    <w:name w:val="WW8Num1z0"/>
    <w:rsid w:val="00E43BA3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E43BA3"/>
    <w:rPr>
      <w:rFonts w:ascii="Courier New" w:hAnsi="Courier New"/>
    </w:rPr>
  </w:style>
  <w:style w:type="character" w:customStyle="1" w:styleId="WW8Num1z2">
    <w:name w:val="WW8Num1z2"/>
    <w:rsid w:val="00E43BA3"/>
    <w:rPr>
      <w:rFonts w:ascii="Wingdings" w:hAnsi="Wingdings"/>
    </w:rPr>
  </w:style>
  <w:style w:type="character" w:customStyle="1" w:styleId="WW8Num1z3">
    <w:name w:val="WW8Num1z3"/>
    <w:rsid w:val="00E43BA3"/>
    <w:rPr>
      <w:rFonts w:ascii="Symbol" w:hAnsi="Symbol"/>
    </w:rPr>
  </w:style>
  <w:style w:type="character" w:customStyle="1" w:styleId="WW8Num2z1">
    <w:name w:val="WW8Num2z1"/>
    <w:rsid w:val="00E43BA3"/>
    <w:rPr>
      <w:rFonts w:ascii="Courier New" w:hAnsi="Courier New" w:cs="Courier New"/>
    </w:rPr>
  </w:style>
  <w:style w:type="character" w:customStyle="1" w:styleId="WW8Num2z3">
    <w:name w:val="WW8Num2z3"/>
    <w:rsid w:val="00E43BA3"/>
    <w:rPr>
      <w:rFonts w:ascii="Symbol" w:hAnsi="Symbol"/>
    </w:rPr>
  </w:style>
  <w:style w:type="character" w:customStyle="1" w:styleId="WW8Num3z1">
    <w:name w:val="WW8Num3z1"/>
    <w:rsid w:val="00E43BA3"/>
    <w:rPr>
      <w:rFonts w:ascii="Courier New" w:hAnsi="Courier New" w:cs="Courier New"/>
    </w:rPr>
  </w:style>
  <w:style w:type="character" w:customStyle="1" w:styleId="WW8Num3z3">
    <w:name w:val="WW8Num3z3"/>
    <w:rsid w:val="00E43BA3"/>
    <w:rPr>
      <w:rFonts w:ascii="Symbol" w:hAnsi="Symbol"/>
    </w:rPr>
  </w:style>
  <w:style w:type="character" w:customStyle="1" w:styleId="WW8Num4z1">
    <w:name w:val="WW8Num4z1"/>
    <w:rsid w:val="00E43BA3"/>
    <w:rPr>
      <w:rFonts w:ascii="Courier New" w:hAnsi="Courier New"/>
    </w:rPr>
  </w:style>
  <w:style w:type="character" w:customStyle="1" w:styleId="WW8Num4z2">
    <w:name w:val="WW8Num4z2"/>
    <w:rsid w:val="00E43BA3"/>
    <w:rPr>
      <w:rFonts w:ascii="Wingdings" w:hAnsi="Wingdings"/>
    </w:rPr>
  </w:style>
  <w:style w:type="character" w:customStyle="1" w:styleId="WW8Num4z3">
    <w:name w:val="WW8Num4z3"/>
    <w:rsid w:val="00E43BA3"/>
    <w:rPr>
      <w:rFonts w:ascii="Symbol" w:hAnsi="Symbol"/>
    </w:rPr>
  </w:style>
  <w:style w:type="character" w:customStyle="1" w:styleId="WW8Num5z1">
    <w:name w:val="WW8Num5z1"/>
    <w:rsid w:val="00E43BA3"/>
    <w:rPr>
      <w:rFonts w:ascii="Courier New" w:hAnsi="Courier New"/>
    </w:rPr>
  </w:style>
  <w:style w:type="character" w:customStyle="1" w:styleId="WW8Num5z2">
    <w:name w:val="WW8Num5z2"/>
    <w:rsid w:val="00E43BA3"/>
    <w:rPr>
      <w:rFonts w:ascii="Wingdings" w:hAnsi="Wingdings"/>
    </w:rPr>
  </w:style>
  <w:style w:type="character" w:customStyle="1" w:styleId="WW8Num5z3">
    <w:name w:val="WW8Num5z3"/>
    <w:rsid w:val="00E43BA3"/>
    <w:rPr>
      <w:rFonts w:ascii="Symbol" w:hAnsi="Symbol"/>
    </w:rPr>
  </w:style>
  <w:style w:type="character" w:customStyle="1" w:styleId="WW8Num6z0">
    <w:name w:val="WW8Num6z0"/>
    <w:rsid w:val="00E43BA3"/>
    <w:rPr>
      <w:rFonts w:ascii="Wingdings" w:hAnsi="Wingdings"/>
    </w:rPr>
  </w:style>
  <w:style w:type="character" w:customStyle="1" w:styleId="WW8Num6z1">
    <w:name w:val="WW8Num6z1"/>
    <w:rsid w:val="00E43BA3"/>
    <w:rPr>
      <w:rFonts w:ascii="Courier New" w:hAnsi="Courier New" w:cs="Courier New"/>
    </w:rPr>
  </w:style>
  <w:style w:type="character" w:customStyle="1" w:styleId="WW8Num6z3">
    <w:name w:val="WW8Num6z3"/>
    <w:rsid w:val="00E43BA3"/>
    <w:rPr>
      <w:rFonts w:ascii="Symbol" w:hAnsi="Symbol"/>
    </w:rPr>
  </w:style>
  <w:style w:type="character" w:customStyle="1" w:styleId="WW8Num7z0">
    <w:name w:val="WW8Num7z0"/>
    <w:rsid w:val="00E43BA3"/>
    <w:rPr>
      <w:rFonts w:ascii="Wingdings" w:hAnsi="Wingdings"/>
    </w:rPr>
  </w:style>
  <w:style w:type="character" w:customStyle="1" w:styleId="WW8Num7z1">
    <w:name w:val="WW8Num7z1"/>
    <w:rsid w:val="00E43BA3"/>
    <w:rPr>
      <w:rFonts w:ascii="Courier New" w:hAnsi="Courier New" w:cs="Courier New"/>
    </w:rPr>
  </w:style>
  <w:style w:type="character" w:customStyle="1" w:styleId="WW8Num7z3">
    <w:name w:val="WW8Num7z3"/>
    <w:rsid w:val="00E43BA3"/>
    <w:rPr>
      <w:rFonts w:ascii="Symbol" w:hAnsi="Symbol"/>
    </w:rPr>
  </w:style>
  <w:style w:type="character" w:customStyle="1" w:styleId="WW8Num8z0">
    <w:name w:val="WW8Num8z0"/>
    <w:rsid w:val="00E43BA3"/>
    <w:rPr>
      <w:rFonts w:ascii="Wingdings" w:hAnsi="Wingdings"/>
    </w:rPr>
  </w:style>
  <w:style w:type="character" w:customStyle="1" w:styleId="WW8Num8z1">
    <w:name w:val="WW8Num8z1"/>
    <w:rsid w:val="00E43BA3"/>
    <w:rPr>
      <w:rFonts w:ascii="Courier New" w:hAnsi="Courier New" w:cs="Courier New"/>
    </w:rPr>
  </w:style>
  <w:style w:type="character" w:customStyle="1" w:styleId="WW8Num8z3">
    <w:name w:val="WW8Num8z3"/>
    <w:rsid w:val="00E43BA3"/>
    <w:rPr>
      <w:rFonts w:ascii="Symbol" w:hAnsi="Symbol"/>
    </w:rPr>
  </w:style>
  <w:style w:type="character" w:customStyle="1" w:styleId="WW8Num9z0">
    <w:name w:val="WW8Num9z0"/>
    <w:rsid w:val="00E43BA3"/>
    <w:rPr>
      <w:rFonts w:ascii="Wingdings" w:hAnsi="Wingdings"/>
    </w:rPr>
  </w:style>
  <w:style w:type="character" w:customStyle="1" w:styleId="WW8Num9z1">
    <w:name w:val="WW8Num9z1"/>
    <w:rsid w:val="00E43BA3"/>
    <w:rPr>
      <w:rFonts w:ascii="Courier New" w:hAnsi="Courier New" w:cs="Courier New"/>
    </w:rPr>
  </w:style>
  <w:style w:type="character" w:customStyle="1" w:styleId="WW8Num9z3">
    <w:name w:val="WW8Num9z3"/>
    <w:rsid w:val="00E43BA3"/>
    <w:rPr>
      <w:rFonts w:ascii="Symbol" w:hAnsi="Symbol"/>
    </w:rPr>
  </w:style>
  <w:style w:type="character" w:customStyle="1" w:styleId="Policepardfaut1">
    <w:name w:val="Police par défaut1"/>
    <w:rsid w:val="00E43BA3"/>
  </w:style>
  <w:style w:type="character" w:styleId="Lienhypertexte">
    <w:name w:val="Hyperlink"/>
    <w:rsid w:val="00E43BA3"/>
    <w:rPr>
      <w:color w:val="0000FF"/>
      <w:u w:val="single"/>
    </w:rPr>
  </w:style>
  <w:style w:type="character" w:customStyle="1" w:styleId="Puces">
    <w:name w:val="Puces"/>
    <w:rsid w:val="00E43BA3"/>
    <w:rPr>
      <w:rFonts w:ascii="OpenSymbol" w:eastAsia="OpenSymbol" w:hAnsi="OpenSymbol" w:cs="OpenSymbol"/>
    </w:rPr>
  </w:style>
  <w:style w:type="paragraph" w:customStyle="1" w:styleId="Titre20">
    <w:name w:val="Titre2"/>
    <w:basedOn w:val="Normal"/>
    <w:next w:val="Corpsdetexte"/>
    <w:rsid w:val="00E43BA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sdetexte">
    <w:name w:val="Body Text"/>
    <w:basedOn w:val="Normal"/>
    <w:rsid w:val="00E43BA3"/>
    <w:pPr>
      <w:spacing w:after="120"/>
    </w:pPr>
  </w:style>
  <w:style w:type="paragraph" w:styleId="Liste">
    <w:name w:val="List"/>
    <w:basedOn w:val="Corpsdetexte"/>
    <w:rsid w:val="00E43BA3"/>
    <w:rPr>
      <w:rFonts w:cs="Tahoma"/>
    </w:rPr>
  </w:style>
  <w:style w:type="paragraph" w:customStyle="1" w:styleId="Lgende2">
    <w:name w:val="Légende2"/>
    <w:basedOn w:val="Normal"/>
    <w:rsid w:val="00E43BA3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43BA3"/>
    <w:pPr>
      <w:suppressLineNumbers/>
    </w:pPr>
    <w:rPr>
      <w:rFonts w:cs="Tahoma"/>
    </w:rPr>
  </w:style>
  <w:style w:type="paragraph" w:customStyle="1" w:styleId="Titre10">
    <w:name w:val="Titre1"/>
    <w:basedOn w:val="Normal"/>
    <w:next w:val="Corpsdetexte"/>
    <w:rsid w:val="00E43BA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gende1">
    <w:name w:val="Légende1"/>
    <w:basedOn w:val="Normal"/>
    <w:rsid w:val="00E43BA3"/>
    <w:pPr>
      <w:suppressLineNumbers/>
      <w:spacing w:before="120" w:after="120"/>
    </w:pPr>
    <w:rPr>
      <w:rFonts w:cs="Tahoma"/>
      <w:i/>
      <w:iCs/>
    </w:rPr>
  </w:style>
  <w:style w:type="paragraph" w:styleId="Retraitcorpsdetexte">
    <w:name w:val="Body Text Indent"/>
    <w:basedOn w:val="Normal"/>
    <w:rsid w:val="00E43BA3"/>
    <w:pPr>
      <w:spacing w:after="120"/>
      <w:ind w:left="2130"/>
      <w:jc w:val="both"/>
    </w:pPr>
    <w:rPr>
      <w:rFonts w:ascii="Baskerville" w:hAnsi="Baskerville"/>
      <w:i/>
      <w:iCs/>
    </w:rPr>
  </w:style>
  <w:style w:type="paragraph" w:styleId="Paragraphedeliste">
    <w:name w:val="List Paragraph"/>
    <w:basedOn w:val="Normal"/>
    <w:uiPriority w:val="34"/>
    <w:qFormat/>
    <w:rsid w:val="00CC5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dalla2@live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3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abdallah</Company>
  <LinksUpToDate>false</LinksUpToDate>
  <CharactersWithSpaces>4601</CharactersWithSpaces>
  <SharedDoc>false</SharedDoc>
  <HLinks>
    <vt:vector size="6" baseType="variant">
      <vt:variant>
        <vt:i4>4194339</vt:i4>
      </vt:variant>
      <vt:variant>
        <vt:i4>0</vt:i4>
      </vt:variant>
      <vt:variant>
        <vt:i4>0</vt:i4>
      </vt:variant>
      <vt:variant>
        <vt:i4>5</vt:i4>
      </vt:variant>
      <vt:variant>
        <vt:lpwstr>mailto:abdalla2@live.fr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PH</dc:creator>
  <cp:lastModifiedBy>Utilisateur Windows</cp:lastModifiedBy>
  <cp:revision>152</cp:revision>
  <cp:lastPrinted>2017-03-02T05:40:00Z</cp:lastPrinted>
  <dcterms:created xsi:type="dcterms:W3CDTF">2019-06-16T05:03:00Z</dcterms:created>
  <dcterms:modified xsi:type="dcterms:W3CDTF">2022-10-16T06:26:00Z</dcterms:modified>
</cp:coreProperties>
</file>